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C9023" w14:textId="22467C0E" w:rsidR="00A9204E" w:rsidRPr="001B0609" w:rsidRDefault="00E04098" w:rsidP="00BD753E">
      <w:pPr>
        <w:pStyle w:val="Heading1"/>
        <w:jc w:val="center"/>
      </w:pPr>
      <w:r w:rsidRPr="001B0609">
        <w:t>Introduction to Python</w:t>
      </w:r>
    </w:p>
    <w:p w14:paraId="6AA3DB15" w14:textId="77777777" w:rsidR="00E04098" w:rsidRDefault="00E04098"/>
    <w:p w14:paraId="77D4A8C9" w14:textId="657CDBB5" w:rsidR="001B0609" w:rsidRPr="00E244CB" w:rsidRDefault="001B0609" w:rsidP="00BD753E">
      <w:pPr>
        <w:pStyle w:val="ListParagraph"/>
        <w:numPr>
          <w:ilvl w:val="0"/>
          <w:numId w:val="24"/>
        </w:numPr>
        <w:spacing w:line="360" w:lineRule="auto"/>
        <w:jc w:val="both"/>
        <w:rPr>
          <w:sz w:val="32"/>
          <w:szCs w:val="32"/>
        </w:rPr>
      </w:pPr>
      <w:r w:rsidRPr="00E244CB">
        <w:rPr>
          <w:sz w:val="32"/>
          <w:szCs w:val="32"/>
        </w:rPr>
        <w:t xml:space="preserve">Python was designed by </w:t>
      </w:r>
      <w:r w:rsidRPr="00BD753E">
        <w:rPr>
          <w:sz w:val="32"/>
          <w:szCs w:val="32"/>
          <w:u w:val="single"/>
        </w:rPr>
        <w:t>Guido Van Rossum</w:t>
      </w:r>
      <w:r w:rsidRPr="00E244CB">
        <w:rPr>
          <w:sz w:val="32"/>
          <w:szCs w:val="32"/>
        </w:rPr>
        <w:t xml:space="preserve"> </w:t>
      </w:r>
    </w:p>
    <w:p w14:paraId="693536B8" w14:textId="1FF3965F" w:rsidR="00E04098" w:rsidRPr="00E244CB" w:rsidRDefault="00E04098" w:rsidP="00BD753E">
      <w:pPr>
        <w:pStyle w:val="ListParagraph"/>
        <w:numPr>
          <w:ilvl w:val="0"/>
          <w:numId w:val="24"/>
        </w:numPr>
        <w:spacing w:line="360" w:lineRule="auto"/>
        <w:jc w:val="both"/>
        <w:rPr>
          <w:sz w:val="32"/>
          <w:szCs w:val="32"/>
        </w:rPr>
      </w:pPr>
      <w:r w:rsidRPr="00E244CB">
        <w:rPr>
          <w:sz w:val="32"/>
          <w:szCs w:val="32"/>
        </w:rPr>
        <w:t xml:space="preserve">Readable </w:t>
      </w:r>
      <w:r w:rsidR="00DC2342" w:rsidRPr="00E244CB">
        <w:rPr>
          <w:sz w:val="32"/>
          <w:szCs w:val="32"/>
        </w:rPr>
        <w:t xml:space="preserve">-Python is a readable language because it is very similar to  </w:t>
      </w:r>
      <w:r w:rsidR="0070513C" w:rsidRPr="00E244CB">
        <w:rPr>
          <w:sz w:val="32"/>
          <w:szCs w:val="32"/>
        </w:rPr>
        <w:t>English</w:t>
      </w:r>
    </w:p>
    <w:p w14:paraId="7B61DBA7" w14:textId="4A6E6955" w:rsidR="00E04098" w:rsidRPr="00E244CB" w:rsidRDefault="00E04098" w:rsidP="00BD753E">
      <w:pPr>
        <w:pStyle w:val="ListParagraph"/>
        <w:numPr>
          <w:ilvl w:val="0"/>
          <w:numId w:val="24"/>
        </w:numPr>
        <w:spacing w:line="360" w:lineRule="auto"/>
        <w:jc w:val="both"/>
        <w:rPr>
          <w:sz w:val="32"/>
          <w:szCs w:val="32"/>
        </w:rPr>
      </w:pPr>
      <w:r w:rsidRPr="00BD753E">
        <w:rPr>
          <w:sz w:val="32"/>
          <w:szCs w:val="32"/>
          <w:u w:val="single"/>
        </w:rPr>
        <w:t>short duration to code</w:t>
      </w:r>
      <w:r w:rsidR="00DC2342" w:rsidRPr="00E244CB">
        <w:rPr>
          <w:sz w:val="32"/>
          <w:szCs w:val="32"/>
        </w:rPr>
        <w:t xml:space="preserve">- The time taken to code in python is very less when compared </w:t>
      </w:r>
      <w:r w:rsidR="0070513C" w:rsidRPr="00E244CB">
        <w:rPr>
          <w:sz w:val="32"/>
          <w:szCs w:val="32"/>
        </w:rPr>
        <w:t>to the</w:t>
      </w:r>
      <w:r w:rsidR="00DC2342" w:rsidRPr="00E244CB">
        <w:rPr>
          <w:sz w:val="32"/>
          <w:szCs w:val="32"/>
        </w:rPr>
        <w:t xml:space="preserve"> other programming languages</w:t>
      </w:r>
    </w:p>
    <w:p w14:paraId="7AC25F24" w14:textId="16558B2B" w:rsidR="00E04098" w:rsidRPr="00E244CB" w:rsidRDefault="00E04098" w:rsidP="00BD753E">
      <w:pPr>
        <w:pStyle w:val="ListParagraph"/>
        <w:numPr>
          <w:ilvl w:val="0"/>
          <w:numId w:val="24"/>
        </w:numPr>
        <w:spacing w:line="360" w:lineRule="auto"/>
        <w:jc w:val="both"/>
        <w:rPr>
          <w:sz w:val="32"/>
          <w:szCs w:val="32"/>
        </w:rPr>
      </w:pPr>
      <w:r w:rsidRPr="00BD753E">
        <w:rPr>
          <w:sz w:val="32"/>
          <w:szCs w:val="32"/>
          <w:u w:val="single"/>
        </w:rPr>
        <w:t>large libraries</w:t>
      </w:r>
      <w:r w:rsidR="00A0640F" w:rsidRPr="00E244CB">
        <w:rPr>
          <w:sz w:val="32"/>
          <w:szCs w:val="32"/>
        </w:rPr>
        <w:t xml:space="preserve"> – The python has may built-in modules.</w:t>
      </w:r>
    </w:p>
    <w:p w14:paraId="46A03F13" w14:textId="6AC89D33" w:rsidR="00E04098" w:rsidRPr="00E244CB" w:rsidRDefault="00E04098" w:rsidP="00BD753E">
      <w:pPr>
        <w:pStyle w:val="ListParagraph"/>
        <w:numPr>
          <w:ilvl w:val="0"/>
          <w:numId w:val="24"/>
        </w:numPr>
        <w:spacing w:line="360" w:lineRule="auto"/>
        <w:jc w:val="both"/>
        <w:rPr>
          <w:sz w:val="32"/>
          <w:szCs w:val="32"/>
        </w:rPr>
      </w:pPr>
      <w:r w:rsidRPr="00E244CB">
        <w:rPr>
          <w:sz w:val="32"/>
          <w:szCs w:val="32"/>
        </w:rPr>
        <w:t>large Ecosystem</w:t>
      </w:r>
    </w:p>
    <w:p w14:paraId="16194AF3" w14:textId="79541659" w:rsidR="00E04098" w:rsidRPr="00E244CB" w:rsidRDefault="00E04098" w:rsidP="00BD753E">
      <w:pPr>
        <w:pStyle w:val="ListParagraph"/>
        <w:numPr>
          <w:ilvl w:val="0"/>
          <w:numId w:val="24"/>
        </w:numPr>
        <w:spacing w:line="360" w:lineRule="auto"/>
        <w:jc w:val="both"/>
        <w:rPr>
          <w:sz w:val="32"/>
          <w:szCs w:val="32"/>
        </w:rPr>
      </w:pPr>
      <w:r w:rsidRPr="00BD753E">
        <w:rPr>
          <w:sz w:val="32"/>
          <w:szCs w:val="32"/>
          <w:u w:val="single"/>
        </w:rPr>
        <w:t>Cross Platforms</w:t>
      </w:r>
      <w:r w:rsidR="00A0640F" w:rsidRPr="00E244CB">
        <w:rPr>
          <w:sz w:val="32"/>
          <w:szCs w:val="32"/>
        </w:rPr>
        <w:t xml:space="preserve">-Python </w:t>
      </w:r>
      <w:r w:rsidR="0070513C" w:rsidRPr="00E244CB">
        <w:rPr>
          <w:sz w:val="32"/>
          <w:szCs w:val="32"/>
        </w:rPr>
        <w:t>is</w:t>
      </w:r>
      <w:r w:rsidR="00A0640F" w:rsidRPr="00E244CB">
        <w:rPr>
          <w:sz w:val="32"/>
          <w:szCs w:val="32"/>
        </w:rPr>
        <w:t xml:space="preserve"> platform independent as it can run on windows,</w:t>
      </w:r>
      <w:r w:rsidR="0070513C">
        <w:rPr>
          <w:sz w:val="32"/>
          <w:szCs w:val="32"/>
        </w:rPr>
        <w:t xml:space="preserve"> </w:t>
      </w:r>
      <w:r w:rsidR="00A0640F" w:rsidRPr="00E244CB">
        <w:rPr>
          <w:sz w:val="32"/>
          <w:szCs w:val="32"/>
        </w:rPr>
        <w:t xml:space="preserve">mac </w:t>
      </w:r>
      <w:proofErr w:type="spellStart"/>
      <w:r w:rsidR="00A0640F" w:rsidRPr="00E244CB">
        <w:rPr>
          <w:sz w:val="32"/>
          <w:szCs w:val="32"/>
        </w:rPr>
        <w:t>etc</w:t>
      </w:r>
      <w:proofErr w:type="spellEnd"/>
    </w:p>
    <w:p w14:paraId="73000C2F" w14:textId="18DCCBB7" w:rsidR="00E04098" w:rsidRPr="00E244CB" w:rsidRDefault="00E04098" w:rsidP="00BD753E">
      <w:pPr>
        <w:pStyle w:val="ListParagraph"/>
        <w:numPr>
          <w:ilvl w:val="0"/>
          <w:numId w:val="24"/>
        </w:numPr>
        <w:spacing w:line="360" w:lineRule="auto"/>
        <w:jc w:val="both"/>
        <w:rPr>
          <w:sz w:val="32"/>
          <w:szCs w:val="32"/>
        </w:rPr>
      </w:pPr>
      <w:r w:rsidRPr="00BD753E">
        <w:rPr>
          <w:sz w:val="32"/>
          <w:szCs w:val="32"/>
          <w:u w:val="single"/>
        </w:rPr>
        <w:t>Massive Community</w:t>
      </w:r>
      <w:r w:rsidR="00A0640F" w:rsidRPr="00E244CB">
        <w:rPr>
          <w:sz w:val="32"/>
          <w:szCs w:val="32"/>
        </w:rPr>
        <w:t>- Millions of people use python so we can find solutions easily</w:t>
      </w:r>
    </w:p>
    <w:p w14:paraId="46FD7340" w14:textId="6A87C3F0" w:rsidR="00E04098" w:rsidRPr="00E244CB" w:rsidRDefault="00E04098" w:rsidP="00BD753E">
      <w:pPr>
        <w:pStyle w:val="ListParagraph"/>
        <w:numPr>
          <w:ilvl w:val="0"/>
          <w:numId w:val="24"/>
        </w:numPr>
        <w:spacing w:line="360" w:lineRule="auto"/>
        <w:jc w:val="both"/>
        <w:rPr>
          <w:sz w:val="32"/>
          <w:szCs w:val="32"/>
        </w:rPr>
      </w:pPr>
      <w:r w:rsidRPr="00E244CB">
        <w:rPr>
          <w:sz w:val="32"/>
          <w:szCs w:val="32"/>
        </w:rPr>
        <w:t>Excellent Integration</w:t>
      </w:r>
    </w:p>
    <w:p w14:paraId="239F0237" w14:textId="2BB3BB6C" w:rsidR="001B0609" w:rsidRPr="00E244CB" w:rsidRDefault="001B0609" w:rsidP="00BD753E">
      <w:pPr>
        <w:pStyle w:val="ListParagraph"/>
        <w:numPr>
          <w:ilvl w:val="0"/>
          <w:numId w:val="24"/>
        </w:numPr>
        <w:spacing w:line="360" w:lineRule="auto"/>
        <w:jc w:val="both"/>
        <w:rPr>
          <w:sz w:val="32"/>
          <w:szCs w:val="32"/>
        </w:rPr>
      </w:pPr>
      <w:r w:rsidRPr="00BD753E">
        <w:rPr>
          <w:sz w:val="32"/>
          <w:szCs w:val="32"/>
          <w:u w:val="single"/>
        </w:rPr>
        <w:t>Applications of Python</w:t>
      </w:r>
      <w:r w:rsidRPr="00E244CB">
        <w:rPr>
          <w:sz w:val="32"/>
          <w:szCs w:val="32"/>
        </w:rPr>
        <w:t xml:space="preserve"> – Python is widely used for web development, data science ,artificial intelligence, machine learning </w:t>
      </w:r>
      <w:proofErr w:type="spellStart"/>
      <w:r w:rsidRPr="00E244CB">
        <w:rPr>
          <w:sz w:val="32"/>
          <w:szCs w:val="32"/>
        </w:rPr>
        <w:t>etc</w:t>
      </w:r>
      <w:proofErr w:type="spellEnd"/>
    </w:p>
    <w:p w14:paraId="4C18C730" w14:textId="081C7354" w:rsidR="00E04098" w:rsidRPr="00E244CB" w:rsidRDefault="001B0609" w:rsidP="00BD753E">
      <w:pPr>
        <w:pStyle w:val="ListParagraph"/>
        <w:numPr>
          <w:ilvl w:val="0"/>
          <w:numId w:val="24"/>
        </w:numPr>
        <w:spacing w:line="360" w:lineRule="auto"/>
        <w:jc w:val="both"/>
        <w:rPr>
          <w:sz w:val="32"/>
          <w:szCs w:val="32"/>
        </w:rPr>
      </w:pPr>
      <w:r w:rsidRPr="00E244CB">
        <w:rPr>
          <w:sz w:val="32"/>
          <w:szCs w:val="32"/>
        </w:rPr>
        <w:t>It has gained widespread use in machine learning</w:t>
      </w:r>
    </w:p>
    <w:p w14:paraId="3D2B7318" w14:textId="2DCCEA58" w:rsidR="001B0609" w:rsidRDefault="001B0609" w:rsidP="00BD753E">
      <w:pPr>
        <w:pStyle w:val="ListParagraph"/>
        <w:numPr>
          <w:ilvl w:val="0"/>
          <w:numId w:val="24"/>
        </w:numPr>
        <w:spacing w:line="360" w:lineRule="auto"/>
        <w:jc w:val="both"/>
        <w:rPr>
          <w:sz w:val="32"/>
          <w:szCs w:val="32"/>
        </w:rPr>
      </w:pPr>
      <w:r w:rsidRPr="00E244CB">
        <w:rPr>
          <w:sz w:val="32"/>
          <w:szCs w:val="32"/>
        </w:rPr>
        <w:t xml:space="preserve">The Pythons large standard library is commonly cited as one of the greatest </w:t>
      </w:r>
      <w:r w:rsidR="0070513C">
        <w:rPr>
          <w:sz w:val="32"/>
          <w:szCs w:val="32"/>
        </w:rPr>
        <w:t>strengths</w:t>
      </w:r>
      <w:r w:rsidR="00E244CB">
        <w:rPr>
          <w:sz w:val="32"/>
          <w:szCs w:val="32"/>
        </w:rPr>
        <w:t>.</w:t>
      </w:r>
    </w:p>
    <w:p w14:paraId="227A10C3" w14:textId="7F2AA440" w:rsidR="00B96C85" w:rsidRDefault="00E244CB" w:rsidP="00BD753E">
      <w:pPr>
        <w:pStyle w:val="ListParagraph"/>
        <w:numPr>
          <w:ilvl w:val="0"/>
          <w:numId w:val="24"/>
        </w:numPr>
        <w:spacing w:line="360" w:lineRule="auto"/>
        <w:jc w:val="both"/>
        <w:rPr>
          <w:sz w:val="32"/>
          <w:szCs w:val="32"/>
        </w:rPr>
      </w:pPr>
      <w:r w:rsidRPr="00BD753E">
        <w:rPr>
          <w:sz w:val="32"/>
          <w:szCs w:val="32"/>
          <w:u w:val="single"/>
        </w:rPr>
        <w:t xml:space="preserve">Python vs  </w:t>
      </w:r>
      <w:r w:rsidR="00BD753E">
        <w:rPr>
          <w:sz w:val="32"/>
          <w:szCs w:val="32"/>
          <w:u w:val="single"/>
        </w:rPr>
        <w:t xml:space="preserve"> </w:t>
      </w:r>
      <w:r w:rsidRPr="00BD753E">
        <w:rPr>
          <w:sz w:val="32"/>
          <w:szCs w:val="32"/>
          <w:u w:val="single"/>
        </w:rPr>
        <w:t>java</w:t>
      </w:r>
      <w:r>
        <w:rPr>
          <w:sz w:val="32"/>
          <w:szCs w:val="32"/>
        </w:rPr>
        <w:t xml:space="preserve">: </w:t>
      </w:r>
      <w:r w:rsidR="00DD2411" w:rsidRPr="00DD2411">
        <w:rPr>
          <w:sz w:val="32"/>
          <w:szCs w:val="32"/>
        </w:rPr>
        <w:t xml:space="preserve">Python is known for its simple and readable syntax, making it beginner-friendly. It requires fewer lines of code and </w:t>
      </w:r>
      <w:r w:rsidR="00DD2411" w:rsidRPr="00DD2411">
        <w:rPr>
          <w:sz w:val="32"/>
          <w:szCs w:val="32"/>
        </w:rPr>
        <w:lastRenderedPageBreak/>
        <w:t>avoids boilerplate, allowing developers to focus on logic rather than syntax. Java, on the other hand, is more verbose and requires explicit declarations, which can make it harder for beginners but ensures clarity in large-scale projects.</w:t>
      </w:r>
    </w:p>
    <w:p w14:paraId="79B08EA0" w14:textId="4B8F33D5" w:rsidR="00B96C85" w:rsidRDefault="00B96C85" w:rsidP="00B96C85">
      <w:pPr>
        <w:spacing w:line="360" w:lineRule="auto"/>
        <w:rPr>
          <w:sz w:val="32"/>
          <w:szCs w:val="32"/>
        </w:rPr>
      </w:pPr>
      <w:r>
        <w:rPr>
          <w:noProof/>
        </w:rPr>
        <w:drawing>
          <wp:anchor distT="0" distB="0" distL="114300" distR="114300" simplePos="0" relativeHeight="251659264" behindDoc="0" locked="0" layoutInCell="1" allowOverlap="1" wp14:anchorId="47FE39E3" wp14:editId="3BE00D29">
            <wp:simplePos x="0" y="0"/>
            <wp:positionH relativeFrom="margin">
              <wp:align>center</wp:align>
            </wp:positionH>
            <wp:positionV relativeFrom="paragraph">
              <wp:posOffset>8977</wp:posOffset>
            </wp:positionV>
            <wp:extent cx="3696335" cy="2080895"/>
            <wp:effectExtent l="0" t="0" r="0" b="0"/>
            <wp:wrapThrough wrapText="bothSides">
              <wp:wrapPolygon edited="0">
                <wp:start x="0" y="0"/>
                <wp:lineTo x="0" y="21356"/>
                <wp:lineTo x="21485" y="21356"/>
                <wp:lineTo x="21485" y="0"/>
                <wp:lineTo x="0" y="0"/>
              </wp:wrapPolygon>
            </wp:wrapThrough>
            <wp:docPr id="840901090" name="Picture 31" descr="INFOGRAPHIC: A Comparison Between Python and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NFOGRAPHIC: A Comparison Between Python and Jav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96335" cy="2080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56F277" w14:textId="053B35E5" w:rsidR="00B96C85" w:rsidRDefault="00B96C85" w:rsidP="00B96C85">
      <w:pPr>
        <w:spacing w:line="360" w:lineRule="auto"/>
        <w:rPr>
          <w:sz w:val="32"/>
          <w:szCs w:val="32"/>
        </w:rPr>
      </w:pPr>
    </w:p>
    <w:p w14:paraId="1205EEBD" w14:textId="77777777" w:rsidR="00B96C85" w:rsidRDefault="00B96C85" w:rsidP="00B96C85">
      <w:pPr>
        <w:spacing w:line="360" w:lineRule="auto"/>
        <w:rPr>
          <w:sz w:val="32"/>
          <w:szCs w:val="32"/>
        </w:rPr>
      </w:pPr>
    </w:p>
    <w:p w14:paraId="2AE1A961" w14:textId="1EEF90EB" w:rsidR="00B96C85" w:rsidRDefault="00B96C85" w:rsidP="00B96C85">
      <w:pPr>
        <w:spacing w:line="360" w:lineRule="auto"/>
        <w:rPr>
          <w:sz w:val="32"/>
          <w:szCs w:val="32"/>
        </w:rPr>
      </w:pPr>
    </w:p>
    <w:p w14:paraId="5C0A0E17" w14:textId="199E7EEB" w:rsidR="00B96C85" w:rsidRDefault="00B96C85" w:rsidP="00B96C85">
      <w:pPr>
        <w:spacing w:line="360" w:lineRule="auto"/>
        <w:rPr>
          <w:sz w:val="32"/>
          <w:szCs w:val="32"/>
        </w:rPr>
      </w:pPr>
    </w:p>
    <w:p w14:paraId="7E4F00A6" w14:textId="46E12E6A" w:rsidR="00B96C85" w:rsidRPr="00B96C85" w:rsidRDefault="00B96C85" w:rsidP="00B96C85">
      <w:pPr>
        <w:spacing w:line="360" w:lineRule="auto"/>
        <w:rPr>
          <w:sz w:val="32"/>
          <w:szCs w:val="32"/>
        </w:rPr>
      </w:pPr>
    </w:p>
    <w:p w14:paraId="5AA522F7" w14:textId="62E3D9CD" w:rsidR="00E244CB" w:rsidRDefault="00DD2411" w:rsidP="0070513C">
      <w:pPr>
        <w:pStyle w:val="ListParagraph"/>
        <w:numPr>
          <w:ilvl w:val="0"/>
          <w:numId w:val="24"/>
        </w:numPr>
        <w:spacing w:line="360" w:lineRule="auto"/>
        <w:jc w:val="both"/>
        <w:rPr>
          <w:sz w:val="32"/>
          <w:szCs w:val="32"/>
        </w:rPr>
      </w:pPr>
      <w:r w:rsidRPr="00BD753E">
        <w:rPr>
          <w:sz w:val="32"/>
          <w:szCs w:val="32"/>
          <w:u w:val="single"/>
        </w:rPr>
        <w:t>Performance</w:t>
      </w:r>
      <w:r>
        <w:rPr>
          <w:sz w:val="32"/>
          <w:szCs w:val="32"/>
        </w:rPr>
        <w:t>:</w:t>
      </w:r>
      <w:r w:rsidRPr="00DD2411">
        <w:rPr>
          <w:rFonts w:ascii="Roboto" w:hAnsi="Roboto"/>
          <w:sz w:val="21"/>
          <w:szCs w:val="21"/>
          <w:shd w:val="clear" w:color="auto" w:fill="EBF6FF"/>
        </w:rPr>
        <w:t xml:space="preserve"> </w:t>
      </w:r>
      <w:r w:rsidRPr="00DD2411">
        <w:rPr>
          <w:sz w:val="32"/>
          <w:szCs w:val="32"/>
        </w:rPr>
        <w:t xml:space="preserve">Java is faster than Python due to its compiled nature. Java code is converted into bytecode and executed by the Java Virtual Machine (JVM), </w:t>
      </w:r>
      <w:r w:rsidR="00274243">
        <w:rPr>
          <w:sz w:val="32"/>
          <w:szCs w:val="32"/>
        </w:rPr>
        <w:t xml:space="preserve">and hence the </w:t>
      </w:r>
      <w:r w:rsidRPr="00DD2411">
        <w:rPr>
          <w:sz w:val="32"/>
          <w:szCs w:val="32"/>
        </w:rPr>
        <w:t>performance</w:t>
      </w:r>
      <w:r w:rsidR="00274243">
        <w:rPr>
          <w:sz w:val="32"/>
          <w:szCs w:val="32"/>
        </w:rPr>
        <w:t xml:space="preserve"> is optimized</w:t>
      </w:r>
      <w:r w:rsidRPr="00DD2411">
        <w:rPr>
          <w:sz w:val="32"/>
          <w:szCs w:val="32"/>
        </w:rPr>
        <w:t xml:space="preserve">. Python, being an interpreted language, processes code line by line, </w:t>
      </w:r>
      <w:r w:rsidR="00274243">
        <w:rPr>
          <w:sz w:val="32"/>
          <w:szCs w:val="32"/>
        </w:rPr>
        <w:t>so that the time taken is more and the process is also slow</w:t>
      </w:r>
      <w:r w:rsidRPr="00DD2411">
        <w:rPr>
          <w:sz w:val="32"/>
          <w:szCs w:val="32"/>
        </w:rPr>
        <w:t>.</w:t>
      </w:r>
    </w:p>
    <w:p w14:paraId="35526677" w14:textId="1DF6D642" w:rsidR="00DD2411" w:rsidRDefault="00DD2411" w:rsidP="0070513C">
      <w:pPr>
        <w:pStyle w:val="ListParagraph"/>
        <w:numPr>
          <w:ilvl w:val="0"/>
          <w:numId w:val="24"/>
        </w:numPr>
        <w:spacing w:line="360" w:lineRule="auto"/>
        <w:jc w:val="both"/>
        <w:rPr>
          <w:sz w:val="32"/>
          <w:szCs w:val="32"/>
        </w:rPr>
      </w:pPr>
      <w:r w:rsidRPr="00BD753E">
        <w:rPr>
          <w:sz w:val="32"/>
          <w:szCs w:val="32"/>
          <w:u w:val="single"/>
        </w:rPr>
        <w:t>Frameworks and libraries</w:t>
      </w:r>
      <w:r>
        <w:rPr>
          <w:sz w:val="32"/>
          <w:szCs w:val="32"/>
        </w:rPr>
        <w:t>:</w:t>
      </w:r>
      <w:r w:rsidRPr="00DD2411">
        <w:rPr>
          <w:rFonts w:ascii="Roboto" w:hAnsi="Roboto"/>
          <w:sz w:val="21"/>
          <w:szCs w:val="21"/>
          <w:shd w:val="clear" w:color="auto" w:fill="EBF6FF"/>
        </w:rPr>
        <w:t xml:space="preserve"> </w:t>
      </w:r>
      <w:r w:rsidRPr="00DD2411">
        <w:rPr>
          <w:sz w:val="32"/>
          <w:szCs w:val="32"/>
        </w:rPr>
        <w:t xml:space="preserve">Python has fewer but highly efficient frameworks like Django and Flask for web development, and libraries like </w:t>
      </w:r>
      <w:proofErr w:type="spellStart"/>
      <w:r w:rsidRPr="00DD2411">
        <w:rPr>
          <w:sz w:val="32"/>
          <w:szCs w:val="32"/>
        </w:rPr>
        <w:t>PyTorch</w:t>
      </w:r>
      <w:proofErr w:type="spellEnd"/>
      <w:r w:rsidRPr="00DD2411">
        <w:rPr>
          <w:sz w:val="32"/>
          <w:szCs w:val="32"/>
        </w:rPr>
        <w:t xml:space="preserve"> for machine learning. Java offers a broader range of frameworks</w:t>
      </w:r>
      <w:r w:rsidR="00274243">
        <w:rPr>
          <w:sz w:val="32"/>
          <w:szCs w:val="32"/>
        </w:rPr>
        <w:t>.</w:t>
      </w:r>
    </w:p>
    <w:p w14:paraId="6F8B4926" w14:textId="79296D63" w:rsidR="00274243" w:rsidRPr="00BD753E" w:rsidRDefault="00DD2411" w:rsidP="0070513C">
      <w:pPr>
        <w:pStyle w:val="ListParagraph"/>
        <w:numPr>
          <w:ilvl w:val="0"/>
          <w:numId w:val="24"/>
        </w:numPr>
        <w:spacing w:line="360" w:lineRule="auto"/>
        <w:jc w:val="both"/>
        <w:rPr>
          <w:sz w:val="32"/>
          <w:szCs w:val="32"/>
        </w:rPr>
      </w:pPr>
      <w:r w:rsidRPr="00BD753E">
        <w:rPr>
          <w:sz w:val="32"/>
          <w:szCs w:val="32"/>
          <w:u w:val="single"/>
        </w:rPr>
        <w:t>Python and C++:</w:t>
      </w:r>
      <w:r>
        <w:rPr>
          <w:sz w:val="32"/>
          <w:szCs w:val="32"/>
        </w:rPr>
        <w:t xml:space="preserve"> As we know the syntax of python is simple and readable so that it becomes highly beginner friendly. Whereas the </w:t>
      </w:r>
      <w:proofErr w:type="spellStart"/>
      <w:r>
        <w:rPr>
          <w:sz w:val="32"/>
          <w:szCs w:val="32"/>
        </w:rPr>
        <w:lastRenderedPageBreak/>
        <w:t>c++</w:t>
      </w:r>
      <w:proofErr w:type="spellEnd"/>
      <w:r>
        <w:rPr>
          <w:sz w:val="32"/>
          <w:szCs w:val="32"/>
        </w:rPr>
        <w:t xml:space="preserve"> has complex syntax with </w:t>
      </w:r>
      <w:proofErr w:type="spellStart"/>
      <w:r>
        <w:rPr>
          <w:sz w:val="32"/>
          <w:szCs w:val="32"/>
        </w:rPr>
        <w:t>declarations,braces,semicolons</w:t>
      </w:r>
      <w:proofErr w:type="spellEnd"/>
      <w:r>
        <w:rPr>
          <w:sz w:val="32"/>
          <w:szCs w:val="32"/>
        </w:rPr>
        <w:t xml:space="preserve"> hence it is hard for beginners </w:t>
      </w:r>
      <w:r w:rsidR="00274243">
        <w:rPr>
          <w:sz w:val="32"/>
          <w:szCs w:val="32"/>
        </w:rPr>
        <w:t>.</w:t>
      </w:r>
    </w:p>
    <w:p w14:paraId="7CA38FA1" w14:textId="286CA6CC" w:rsidR="00274243" w:rsidRDefault="00274243" w:rsidP="0070513C">
      <w:pPr>
        <w:pStyle w:val="ListParagraph"/>
        <w:numPr>
          <w:ilvl w:val="0"/>
          <w:numId w:val="24"/>
        </w:numPr>
        <w:spacing w:line="360" w:lineRule="auto"/>
        <w:jc w:val="both"/>
        <w:rPr>
          <w:sz w:val="32"/>
          <w:szCs w:val="32"/>
        </w:rPr>
      </w:pPr>
      <w:r>
        <w:rPr>
          <w:noProof/>
        </w:rPr>
        <w:drawing>
          <wp:anchor distT="0" distB="0" distL="114300" distR="114300" simplePos="0" relativeHeight="251658240" behindDoc="0" locked="0" layoutInCell="1" allowOverlap="1" wp14:anchorId="3601D995" wp14:editId="1B9CA007">
            <wp:simplePos x="0" y="0"/>
            <wp:positionH relativeFrom="margin">
              <wp:posOffset>1541780</wp:posOffset>
            </wp:positionH>
            <wp:positionV relativeFrom="paragraph">
              <wp:posOffset>1079500</wp:posOffset>
            </wp:positionV>
            <wp:extent cx="2670629" cy="1502229"/>
            <wp:effectExtent l="0" t="0" r="0" b="3175"/>
            <wp:wrapThrough wrapText="bothSides">
              <wp:wrapPolygon edited="0">
                <wp:start x="0" y="0"/>
                <wp:lineTo x="0" y="21372"/>
                <wp:lineTo x="21420" y="21372"/>
                <wp:lineTo x="21420" y="0"/>
                <wp:lineTo x="0" y="0"/>
              </wp:wrapPolygon>
            </wp:wrapThrough>
            <wp:docPr id="1790312169" name="Picture 4" descr="C++ vs. Python: Full Comparison and Insights | Capaciteam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 vs. Python: Full Comparison and Insights | Capaciteam Blo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0629" cy="1502229"/>
                    </a:xfrm>
                    <a:prstGeom prst="rect">
                      <a:avLst/>
                    </a:prstGeom>
                    <a:noFill/>
                    <a:ln>
                      <a:noFill/>
                    </a:ln>
                  </pic:spPr>
                </pic:pic>
              </a:graphicData>
            </a:graphic>
          </wp:anchor>
        </w:drawing>
      </w:r>
      <w:r>
        <w:rPr>
          <w:sz w:val="32"/>
          <w:szCs w:val="32"/>
        </w:rPr>
        <w:t>C++ is used widely for game development and python is used for machine learning and web development.</w:t>
      </w:r>
    </w:p>
    <w:p w14:paraId="78360613" w14:textId="77777777" w:rsidR="00B96C85" w:rsidRPr="00B96C85" w:rsidRDefault="00B96C85" w:rsidP="00B96C85">
      <w:pPr>
        <w:pStyle w:val="ListParagraph"/>
        <w:rPr>
          <w:sz w:val="32"/>
          <w:szCs w:val="32"/>
        </w:rPr>
      </w:pPr>
    </w:p>
    <w:p w14:paraId="602EA327" w14:textId="6C8983CC" w:rsidR="00B96C85" w:rsidRDefault="00B96C85" w:rsidP="00B96C85">
      <w:pPr>
        <w:spacing w:line="360" w:lineRule="auto"/>
        <w:rPr>
          <w:sz w:val="32"/>
          <w:szCs w:val="32"/>
        </w:rPr>
      </w:pPr>
      <w:r>
        <w:rPr>
          <w:noProof/>
        </w:rPr>
        <mc:AlternateContent>
          <mc:Choice Requires="wps">
            <w:drawing>
              <wp:inline distT="0" distB="0" distL="0" distR="0" wp14:anchorId="0EC2FC15" wp14:editId="26B77A48">
                <wp:extent cx="304800" cy="304800"/>
                <wp:effectExtent l="0" t="0" r="0" b="0"/>
                <wp:docPr id="1818118647" name="Rectangle 16" descr="Python vs Java in 2020: Which One You Should Choo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E3087" id="Rectangle 16" o:spid="_x0000_s1026" alt="Python vs Java in 2020: Which One You Should Choo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424F687" wp14:editId="5A675869">
                <wp:extent cx="304800" cy="304800"/>
                <wp:effectExtent l="0" t="0" r="0" b="0"/>
                <wp:docPr id="5348708" name="Rectangle 17" descr="Python vs Java in 2020: Which One You Should Choo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1A589" id="Rectangle 17" o:spid="_x0000_s1026" alt="Python vs Java in 2020: Which One You Should Choo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C9F1268" wp14:editId="67A8C67D">
                <wp:extent cx="304800" cy="304800"/>
                <wp:effectExtent l="0" t="0" r="0" b="0"/>
                <wp:docPr id="1933978601" name="Rectangle 18"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CFB3F" id="Rectangle 18" o:spid="_x0000_s1026" alt="Python Vs Java: A Detailed Comparison (2025 Ed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FBA80C" w14:textId="77777777" w:rsidR="00B96C85" w:rsidRDefault="00B96C85" w:rsidP="00B96C85">
      <w:pPr>
        <w:spacing w:line="360" w:lineRule="auto"/>
        <w:rPr>
          <w:sz w:val="32"/>
          <w:szCs w:val="32"/>
        </w:rPr>
      </w:pPr>
    </w:p>
    <w:p w14:paraId="0D2CE145" w14:textId="77777777" w:rsidR="00B96C85" w:rsidRDefault="00B96C85" w:rsidP="00B96C85">
      <w:pPr>
        <w:spacing w:line="360" w:lineRule="auto"/>
        <w:rPr>
          <w:sz w:val="32"/>
          <w:szCs w:val="32"/>
        </w:rPr>
      </w:pPr>
    </w:p>
    <w:p w14:paraId="368F9A18" w14:textId="2C7F0B3A" w:rsidR="00B96C85" w:rsidRDefault="00B96C85" w:rsidP="00B96C85">
      <w:pPr>
        <w:spacing w:line="360" w:lineRule="auto"/>
        <w:rPr>
          <w:sz w:val="32"/>
          <w:szCs w:val="32"/>
        </w:rPr>
      </w:pPr>
    </w:p>
    <w:p w14:paraId="1F071B54" w14:textId="77777777" w:rsidR="00B96C85" w:rsidRDefault="00B96C85" w:rsidP="00B96C85">
      <w:pPr>
        <w:spacing w:line="360" w:lineRule="auto"/>
        <w:rPr>
          <w:sz w:val="32"/>
          <w:szCs w:val="32"/>
        </w:rPr>
      </w:pPr>
    </w:p>
    <w:p w14:paraId="748ABC24" w14:textId="06D2BB3F" w:rsidR="00B96C85" w:rsidRDefault="00B96C85" w:rsidP="00B96C85">
      <w:pPr>
        <w:spacing w:line="360" w:lineRule="auto"/>
        <w:rPr>
          <w:sz w:val="32"/>
          <w:szCs w:val="32"/>
        </w:rPr>
      </w:pPr>
    </w:p>
    <w:p w14:paraId="5C6FB50F" w14:textId="7BBD16FF" w:rsidR="00B96C85" w:rsidRDefault="00B96C85" w:rsidP="00B96C85">
      <w:pPr>
        <w:spacing w:line="360" w:lineRule="auto"/>
        <w:rPr>
          <w:sz w:val="32"/>
          <w:szCs w:val="32"/>
        </w:rPr>
      </w:pPr>
    </w:p>
    <w:p w14:paraId="4629E8D6" w14:textId="77777777" w:rsidR="00B96C85" w:rsidRDefault="00B96C85" w:rsidP="00B96C85">
      <w:pPr>
        <w:spacing w:line="360" w:lineRule="auto"/>
        <w:rPr>
          <w:sz w:val="32"/>
          <w:szCs w:val="32"/>
        </w:rPr>
      </w:pPr>
    </w:p>
    <w:p w14:paraId="46153AD3" w14:textId="77777777" w:rsidR="00B96C85" w:rsidRDefault="00B96C85" w:rsidP="00B96C85">
      <w:pPr>
        <w:spacing w:line="360" w:lineRule="auto"/>
        <w:rPr>
          <w:sz w:val="32"/>
          <w:szCs w:val="32"/>
        </w:rPr>
      </w:pPr>
    </w:p>
    <w:p w14:paraId="0CE731B3" w14:textId="77777777" w:rsidR="00B96C85" w:rsidRDefault="00B96C85" w:rsidP="00B96C85">
      <w:pPr>
        <w:spacing w:line="360" w:lineRule="auto"/>
        <w:rPr>
          <w:sz w:val="32"/>
          <w:szCs w:val="32"/>
        </w:rPr>
      </w:pPr>
    </w:p>
    <w:p w14:paraId="355775F1" w14:textId="200A9DB9" w:rsidR="00B96C85" w:rsidRPr="00B96C85" w:rsidRDefault="00B96C85" w:rsidP="00B96C85">
      <w:pPr>
        <w:spacing w:line="360" w:lineRule="auto"/>
        <w:rPr>
          <w:sz w:val="32"/>
          <w:szCs w:val="32"/>
        </w:rPr>
      </w:pPr>
      <w:r>
        <w:rPr>
          <w:noProof/>
        </w:rPr>
        <mc:AlternateContent>
          <mc:Choice Requires="wps">
            <w:drawing>
              <wp:inline distT="0" distB="0" distL="0" distR="0" wp14:anchorId="0167EF74" wp14:editId="0FC23441">
                <wp:extent cx="299720" cy="299720"/>
                <wp:effectExtent l="0" t="0" r="0" b="0"/>
                <wp:docPr id="488822174" name="Rectangle 19"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0C713" id="Rectangle 19" o:spid="_x0000_s1026" alt="Python Vs Java: A Detailed Comparison (2025 Edition)"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1A3385B" wp14:editId="6125DCB5">
                <wp:extent cx="299720" cy="299720"/>
                <wp:effectExtent l="0" t="0" r="0" b="0"/>
                <wp:docPr id="1903286043" name="Rectangle 20"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F802B" id="Rectangle 20" o:spid="_x0000_s1026" alt="Python Vs Java: A Detailed Comparison (2025 Edition)"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89116AF" wp14:editId="718427E4">
                <wp:extent cx="304800" cy="304800"/>
                <wp:effectExtent l="0" t="0" r="0" b="0"/>
                <wp:docPr id="112094058" name="Rectangle 21"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A0F81" id="Rectangle 21" o:spid="_x0000_s1026" alt="Python Vs Java: A Detailed Comparison (2025 Ed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5DF0576" wp14:editId="58231C6D">
                <wp:extent cx="299720" cy="299720"/>
                <wp:effectExtent l="0" t="0" r="0" b="0"/>
                <wp:docPr id="1288398516" name="Rectangle 22"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B518D" id="Rectangle 22" o:spid="_x0000_s1026" alt="Python Vs Java: A Detailed Comparison (2025 Edition)"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ABB87FD" wp14:editId="36BD0957">
                <wp:extent cx="304800" cy="304800"/>
                <wp:effectExtent l="0" t="0" r="0" b="0"/>
                <wp:docPr id="23085455" name="Rectangle 23"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AEE51" id="Rectangle 23" o:spid="_x0000_s1026" alt="Python Vs Java: A Detailed Comparison (2025 Ed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C6668E3" wp14:editId="60EB5843">
                <wp:extent cx="304800" cy="304800"/>
                <wp:effectExtent l="0" t="0" r="0" b="0"/>
                <wp:docPr id="812150133" name="Rectangle 24"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7C988" id="Rectangle 24" o:spid="_x0000_s1026" alt="Python Vs Java: A Detailed Comparison (2025 Ed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3A1AB32" wp14:editId="56D1F091">
                <wp:extent cx="304800" cy="304800"/>
                <wp:effectExtent l="0" t="0" r="0" b="0"/>
                <wp:docPr id="877157737" name="Rectangle 25"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48765" id="Rectangle 25" o:spid="_x0000_s1026" alt="Python Vs Java: A Detailed Comparison (2025 Ed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B389637" wp14:editId="407B9010">
                <wp:extent cx="304800" cy="304800"/>
                <wp:effectExtent l="0" t="0" r="0" b="0"/>
                <wp:docPr id="208930464" name="Rectangle 26"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2CD43" id="Rectangle 26" o:spid="_x0000_s1026" alt="Python Vs Java: A Detailed Comparison (2025 Ed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6761CA8" wp14:editId="590C649D">
                <wp:extent cx="304800" cy="304800"/>
                <wp:effectExtent l="0" t="0" r="0" b="0"/>
                <wp:docPr id="271389989" name="Rectangle 27"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DF6ED" id="Rectangle 27" o:spid="_x0000_s1026" alt="Python Vs Java: A Detailed Comparison (2025 Ed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C5CE5C2" wp14:editId="5A167471">
                <wp:extent cx="304800" cy="304800"/>
                <wp:effectExtent l="0" t="0" r="0" b="0"/>
                <wp:docPr id="824284579" name="Rectangle 28"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C6FA7" id="Rectangle 28" o:spid="_x0000_s1026" alt="Python Vs Java: A Detailed Comparison (2025 Ed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764EA3" wp14:editId="289406BA">
                <wp:extent cx="299720" cy="299720"/>
                <wp:effectExtent l="0" t="0" r="0" b="0"/>
                <wp:docPr id="1543277759" name="Rectangle 29"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DD773" id="Rectangle 29" o:spid="_x0000_s1026" alt="Python Vs Java: A Detailed Comparison (2025 Edition)"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327D407" wp14:editId="18F592BA">
                <wp:extent cx="299720" cy="299720"/>
                <wp:effectExtent l="0" t="0" r="0" b="0"/>
                <wp:docPr id="128076114" name="Rectangle 30" descr="Python Vs Java: A Detailed Comparison (2025 Ed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B9B34" id="Rectangle 30" o:spid="_x0000_s1026" alt="Python Vs Java: A Detailed Comparison (2025 Edition)"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p>
    <w:sectPr w:rsidR="00B96C85" w:rsidRPr="00B9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E9A250B"/>
    <w:multiLevelType w:val="hybridMultilevel"/>
    <w:tmpl w:val="C2362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347827094">
    <w:abstractNumId w:val="20"/>
  </w:num>
  <w:num w:numId="2" w16cid:durableId="232009977">
    <w:abstractNumId w:val="12"/>
  </w:num>
  <w:num w:numId="3" w16cid:durableId="821123619">
    <w:abstractNumId w:val="10"/>
  </w:num>
  <w:num w:numId="4" w16cid:durableId="1381317443">
    <w:abstractNumId w:val="22"/>
  </w:num>
  <w:num w:numId="5" w16cid:durableId="249970949">
    <w:abstractNumId w:val="13"/>
  </w:num>
  <w:num w:numId="6" w16cid:durableId="982393445">
    <w:abstractNumId w:val="17"/>
  </w:num>
  <w:num w:numId="7" w16cid:durableId="449596311">
    <w:abstractNumId w:val="19"/>
  </w:num>
  <w:num w:numId="8" w16cid:durableId="592083457">
    <w:abstractNumId w:val="9"/>
  </w:num>
  <w:num w:numId="9" w16cid:durableId="1116605072">
    <w:abstractNumId w:val="7"/>
  </w:num>
  <w:num w:numId="10" w16cid:durableId="1488551228">
    <w:abstractNumId w:val="6"/>
  </w:num>
  <w:num w:numId="11" w16cid:durableId="830679391">
    <w:abstractNumId w:val="5"/>
  </w:num>
  <w:num w:numId="12" w16cid:durableId="787965812">
    <w:abstractNumId w:val="4"/>
  </w:num>
  <w:num w:numId="13" w16cid:durableId="152839464">
    <w:abstractNumId w:val="8"/>
  </w:num>
  <w:num w:numId="14" w16cid:durableId="1198589179">
    <w:abstractNumId w:val="3"/>
  </w:num>
  <w:num w:numId="15" w16cid:durableId="209270145">
    <w:abstractNumId w:val="2"/>
  </w:num>
  <w:num w:numId="16" w16cid:durableId="1862352867">
    <w:abstractNumId w:val="1"/>
  </w:num>
  <w:num w:numId="17" w16cid:durableId="1588538949">
    <w:abstractNumId w:val="0"/>
  </w:num>
  <w:num w:numId="18" w16cid:durableId="1713378819">
    <w:abstractNumId w:val="15"/>
  </w:num>
  <w:num w:numId="19" w16cid:durableId="60832026">
    <w:abstractNumId w:val="16"/>
  </w:num>
  <w:num w:numId="20" w16cid:durableId="1473906011">
    <w:abstractNumId w:val="21"/>
  </w:num>
  <w:num w:numId="21" w16cid:durableId="703138163">
    <w:abstractNumId w:val="18"/>
  </w:num>
  <w:num w:numId="22" w16cid:durableId="2145851691">
    <w:abstractNumId w:val="11"/>
  </w:num>
  <w:num w:numId="23" w16cid:durableId="1790005875">
    <w:abstractNumId w:val="23"/>
  </w:num>
  <w:num w:numId="24" w16cid:durableId="12587530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98"/>
    <w:rsid w:val="001B0609"/>
    <w:rsid w:val="00274243"/>
    <w:rsid w:val="00645252"/>
    <w:rsid w:val="006D3D74"/>
    <w:rsid w:val="0070513C"/>
    <w:rsid w:val="0083569A"/>
    <w:rsid w:val="00862D6B"/>
    <w:rsid w:val="00A0640F"/>
    <w:rsid w:val="00A9204E"/>
    <w:rsid w:val="00B96C85"/>
    <w:rsid w:val="00BD753E"/>
    <w:rsid w:val="00DC2342"/>
    <w:rsid w:val="00DD2411"/>
    <w:rsid w:val="00E04098"/>
    <w:rsid w:val="00E24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BF51"/>
  <w15:chartTrackingRefBased/>
  <w15:docId w15:val="{23BEF8BE-116B-4CAF-9AB2-CE718F315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E244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656976">
      <w:bodyDiv w:val="1"/>
      <w:marLeft w:val="0"/>
      <w:marRight w:val="0"/>
      <w:marTop w:val="0"/>
      <w:marBottom w:val="0"/>
      <w:divBdr>
        <w:top w:val="none" w:sz="0" w:space="0" w:color="auto"/>
        <w:left w:val="none" w:sz="0" w:space="0" w:color="auto"/>
        <w:bottom w:val="none" w:sz="0" w:space="0" w:color="auto"/>
        <w:right w:val="none" w:sz="0" w:space="0" w:color="auto"/>
      </w:divBdr>
      <w:divsChild>
        <w:div w:id="1327830305">
          <w:marLeft w:val="0"/>
          <w:marRight w:val="0"/>
          <w:marTop w:val="0"/>
          <w:marBottom w:val="0"/>
          <w:divBdr>
            <w:top w:val="none" w:sz="0" w:space="0" w:color="auto"/>
            <w:left w:val="none" w:sz="0" w:space="0" w:color="auto"/>
            <w:bottom w:val="none" w:sz="0" w:space="0" w:color="auto"/>
            <w:right w:val="none" w:sz="0" w:space="0" w:color="auto"/>
          </w:divBdr>
        </w:div>
        <w:div w:id="808397094">
          <w:marLeft w:val="0"/>
          <w:marRight w:val="0"/>
          <w:marTop w:val="0"/>
          <w:marBottom w:val="0"/>
          <w:divBdr>
            <w:top w:val="none" w:sz="0" w:space="0" w:color="auto"/>
            <w:left w:val="none" w:sz="0" w:space="0" w:color="auto"/>
            <w:bottom w:val="none" w:sz="0" w:space="0" w:color="auto"/>
            <w:right w:val="none" w:sz="0" w:space="0" w:color="auto"/>
          </w:divBdr>
        </w:div>
      </w:divsChild>
    </w:div>
    <w:div w:id="138355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182FQ\AppData\Local\Microsoft\Office\16.0\DTS\en-IN%7b1957355A-D953-4BEE-9C99-90AF90F20415%7d\%7bEE316FF8-D921-4E7F-A068-A7B11D623E62%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{EE316FF8-D921-4E7F-A068-A7B11D623E62}tf02786999_win32</Template>
  <TotalTime>306</TotalTime>
  <Pages>3</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Divyadarsini Ravi</dc:creator>
  <cp:keywords/>
  <dc:description/>
  <cp:lastModifiedBy>Divyadarsini Ravi</cp:lastModifiedBy>
  <cp:revision>1</cp:revision>
  <dcterms:created xsi:type="dcterms:W3CDTF">2025-11-24T04:20:00Z</dcterms:created>
  <dcterms:modified xsi:type="dcterms:W3CDTF">2025-11-24T09:26:00Z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
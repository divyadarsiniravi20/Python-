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9E07" w14:textId="7C657832" w:rsidR="00AA7798" w:rsidRDefault="00AA7798" w:rsidP="00AA7798">
      <w:r>
        <w:t>Ex-1</w:t>
      </w:r>
    </w:p>
    <w:p w14:paraId="1E297D67" w14:textId="77777777" w:rsidR="00720140" w:rsidRDefault="00720140" w:rsidP="00AA7798"/>
    <w:p w14:paraId="6C87BEA3" w14:textId="2C5B84A4" w:rsidR="004A7898" w:rsidRDefault="004A7898" w:rsidP="004A7898">
      <w:r>
        <w:t>Simple Calculator</w:t>
      </w:r>
    </w:p>
    <w:p w14:paraId="2EA9591E" w14:textId="77777777" w:rsidR="004A7898" w:rsidRDefault="004A7898" w:rsidP="004A7898">
      <w:r>
        <w:t>Write a Python program that:</w:t>
      </w:r>
    </w:p>
    <w:p w14:paraId="31CCAEF0" w14:textId="77777777" w:rsidR="004A7898" w:rsidRDefault="004A7898" w:rsidP="004A7898">
      <w:r>
        <w:t>Asks the user for two numbers</w:t>
      </w:r>
    </w:p>
    <w:p w14:paraId="145FFB44" w14:textId="77777777" w:rsidR="004A7898" w:rsidRDefault="004A7898" w:rsidP="004A7898">
      <w:r>
        <w:t>Prints the sum, difference, product, and division</w:t>
      </w:r>
    </w:p>
    <w:p w14:paraId="41371D85" w14:textId="77777777" w:rsidR="004A7898" w:rsidRDefault="004A7898" w:rsidP="004A7898">
      <w:r>
        <w:t>Example Input:</w:t>
      </w:r>
    </w:p>
    <w:p w14:paraId="7A744B88" w14:textId="77777777" w:rsidR="004A7898" w:rsidRDefault="004A7898" w:rsidP="004A7898">
      <w:r>
        <w:t>Enter a: 10</w:t>
      </w:r>
    </w:p>
    <w:p w14:paraId="5A82A6E7" w14:textId="77777777" w:rsidR="004A7898" w:rsidRDefault="004A7898" w:rsidP="004A7898">
      <w:r>
        <w:t>Enter b: 3</w:t>
      </w:r>
    </w:p>
    <w:p w14:paraId="6149C78E" w14:textId="77777777" w:rsidR="004A7898" w:rsidRDefault="004A7898" w:rsidP="004A7898">
      <w:r>
        <w:t>Expected Output:</w:t>
      </w:r>
    </w:p>
    <w:p w14:paraId="6679720B" w14:textId="77777777" w:rsidR="004A7898" w:rsidRDefault="004A7898" w:rsidP="004A7898">
      <w:r>
        <w:t>Sum: 13</w:t>
      </w:r>
    </w:p>
    <w:p w14:paraId="5C18F992" w14:textId="77777777" w:rsidR="004A7898" w:rsidRDefault="004A7898" w:rsidP="004A7898">
      <w:r>
        <w:t>Difference: 7</w:t>
      </w:r>
    </w:p>
    <w:p w14:paraId="452B2D41" w14:textId="77777777" w:rsidR="004A7898" w:rsidRDefault="004A7898" w:rsidP="004A7898">
      <w:r>
        <w:t>Product: 30</w:t>
      </w:r>
    </w:p>
    <w:p w14:paraId="55B34AB3" w14:textId="247400F0" w:rsidR="004A7898" w:rsidRDefault="004A7898" w:rsidP="004A7898">
      <w:r>
        <w:t>Division: 3.3333</w:t>
      </w:r>
    </w:p>
    <w:p w14:paraId="63F33168" w14:textId="11005CCE" w:rsidR="004A7898" w:rsidRDefault="004A7898" w:rsidP="004A7898">
      <w:r>
        <w:t>Code:</w:t>
      </w:r>
    </w:p>
    <w:p w14:paraId="383346BC" w14:textId="02AA7BB6" w:rsidR="00AA7798" w:rsidRDefault="00AA7798" w:rsidP="00AA7798">
      <w:r>
        <w:t>a=int(input("Enter a : "))</w:t>
      </w:r>
    </w:p>
    <w:p w14:paraId="222D7B1B" w14:textId="77777777" w:rsidR="00AA7798" w:rsidRDefault="00AA7798" w:rsidP="00AA7798">
      <w:r>
        <w:t>b=int(input("Enter b : " ))</w:t>
      </w:r>
    </w:p>
    <w:p w14:paraId="45D8885C" w14:textId="77777777" w:rsidR="00AA7798" w:rsidRDefault="00AA7798" w:rsidP="00AA7798">
      <w:r>
        <w:t>print("Sum: ",a+b)</w:t>
      </w:r>
    </w:p>
    <w:p w14:paraId="1EF40B30" w14:textId="77777777" w:rsidR="00AA7798" w:rsidRDefault="00AA7798" w:rsidP="00AA7798">
      <w:r>
        <w:t>print("Difference: ",a-b)</w:t>
      </w:r>
    </w:p>
    <w:p w14:paraId="135DFB25" w14:textId="77777777" w:rsidR="00AA7798" w:rsidRDefault="00AA7798" w:rsidP="00AA7798">
      <w:r>
        <w:t>print("Product: ",a*b)</w:t>
      </w:r>
    </w:p>
    <w:p w14:paraId="624EDEDF" w14:textId="17787197" w:rsidR="00A9204E" w:rsidRDefault="00AA7798" w:rsidP="00AA7798">
      <w:r>
        <w:t>print("Division: ",a/b)</w:t>
      </w:r>
    </w:p>
    <w:p w14:paraId="15E36F98" w14:textId="77777777" w:rsidR="00AA7798" w:rsidRDefault="00AA7798" w:rsidP="00AA7798"/>
    <w:p w14:paraId="289CE9F2" w14:textId="7EE6D6F3" w:rsidR="00AA7798" w:rsidRDefault="00AA7798" w:rsidP="00AA7798">
      <w:r>
        <w:t>Ex-2</w:t>
      </w:r>
    </w:p>
    <w:p w14:paraId="3C8832A4" w14:textId="77777777" w:rsidR="00AA7798" w:rsidRDefault="00AA7798" w:rsidP="00AA7798">
      <w:r>
        <w:t>age=int(input("Enter Birth year : "))</w:t>
      </w:r>
    </w:p>
    <w:p w14:paraId="0CE51305" w14:textId="500B9D1C" w:rsidR="00AA7798" w:rsidRDefault="00AA7798" w:rsidP="00AA7798">
      <w:r>
        <w:t>print("Age in 2050: ",2050-age)</w:t>
      </w:r>
    </w:p>
    <w:p w14:paraId="0A74DE94" w14:textId="77777777" w:rsidR="00AA7798" w:rsidRDefault="00AA7798" w:rsidP="00AA7798"/>
    <w:p w14:paraId="4656EA19" w14:textId="61DE7F5A" w:rsidR="00AA7798" w:rsidRDefault="00AA7798" w:rsidP="00AA7798">
      <w:r>
        <w:t>Ex-3</w:t>
      </w:r>
    </w:p>
    <w:p w14:paraId="5D608410" w14:textId="77777777" w:rsidR="00AA7798" w:rsidRDefault="00AA7798" w:rsidP="00AA7798">
      <w:r>
        <w:t>a=int(input("Enter length: "))</w:t>
      </w:r>
    </w:p>
    <w:p w14:paraId="5AB730F4" w14:textId="77777777" w:rsidR="00AA7798" w:rsidRDefault="00AA7798" w:rsidP="00AA7798">
      <w:r>
        <w:t>b=int(input("Enter width: "))</w:t>
      </w:r>
    </w:p>
    <w:p w14:paraId="39E56331" w14:textId="40DDE3FF" w:rsidR="00AA7798" w:rsidRDefault="00AA7798" w:rsidP="00AA7798">
      <w:r>
        <w:t>print("Area: ",a*b)</w:t>
      </w:r>
    </w:p>
    <w:p w14:paraId="2C056E90" w14:textId="77777777" w:rsidR="00AA7798" w:rsidRDefault="00AA7798" w:rsidP="00AA7798"/>
    <w:p w14:paraId="370601FB" w14:textId="2685D011" w:rsidR="00AA7798" w:rsidRDefault="00AA7798" w:rsidP="00AA7798">
      <w:r>
        <w:t>Ex-4</w:t>
      </w:r>
    </w:p>
    <w:p w14:paraId="08DCD8FD" w14:textId="77777777" w:rsidR="00AA7798" w:rsidRDefault="00AA7798" w:rsidP="00AA7798">
      <w:r>
        <w:t>a=int(input("Enter number: "))</w:t>
      </w:r>
    </w:p>
    <w:p w14:paraId="1B7D05A7" w14:textId="77777777" w:rsidR="00AA7798" w:rsidRDefault="00AA7798" w:rsidP="00AA7798">
      <w:r>
        <w:t>if a%2==0:</w:t>
      </w:r>
    </w:p>
    <w:p w14:paraId="264EA3CC" w14:textId="77777777" w:rsidR="00AA7798" w:rsidRDefault="00AA7798" w:rsidP="00AA7798">
      <w:r>
        <w:t xml:space="preserve">    print("Even")</w:t>
      </w:r>
    </w:p>
    <w:p w14:paraId="31EE9191" w14:textId="77777777" w:rsidR="00AA7798" w:rsidRDefault="00AA7798" w:rsidP="00AA7798">
      <w:r>
        <w:t>else:</w:t>
      </w:r>
    </w:p>
    <w:p w14:paraId="716CE001" w14:textId="285333F4" w:rsidR="00AA7798" w:rsidRDefault="00AA7798" w:rsidP="00AA7798">
      <w:r>
        <w:t xml:space="preserve">    print("Odd")</w:t>
      </w:r>
    </w:p>
    <w:p w14:paraId="578F6A21" w14:textId="77777777" w:rsidR="00C90A1C" w:rsidRDefault="00C90A1C" w:rsidP="00AA7798"/>
    <w:p w14:paraId="4BE3ACB6" w14:textId="02F19511" w:rsidR="00C90A1C" w:rsidRDefault="00C90A1C" w:rsidP="00AA7798">
      <w:r>
        <w:t>Ex-5</w:t>
      </w:r>
    </w:p>
    <w:p w14:paraId="1F7DF158" w14:textId="77777777" w:rsidR="00C90A1C" w:rsidRDefault="00C90A1C" w:rsidP="00C90A1C">
      <w:r>
        <w:t>username=input("Enter username: ")</w:t>
      </w:r>
    </w:p>
    <w:p w14:paraId="3DA08700" w14:textId="77777777" w:rsidR="00C90A1C" w:rsidRDefault="00C90A1C" w:rsidP="00C90A1C">
      <w:r>
        <w:t>password=int(input("Enter password: "))</w:t>
      </w:r>
    </w:p>
    <w:p w14:paraId="5267D028" w14:textId="77777777" w:rsidR="00C90A1C" w:rsidRDefault="00C90A1C" w:rsidP="00C90A1C">
      <w:r>
        <w:t>if username == "admin" and password == 1234 :</w:t>
      </w:r>
    </w:p>
    <w:p w14:paraId="73A98178" w14:textId="77777777" w:rsidR="00C90A1C" w:rsidRDefault="00C90A1C" w:rsidP="00C90A1C">
      <w:r>
        <w:t xml:space="preserve">        print("Login successful")</w:t>
      </w:r>
    </w:p>
    <w:p w14:paraId="48D8CADC" w14:textId="77777777" w:rsidR="00C90A1C" w:rsidRDefault="00C90A1C" w:rsidP="00C90A1C">
      <w:r>
        <w:t>else:</w:t>
      </w:r>
    </w:p>
    <w:p w14:paraId="0AE93F21" w14:textId="3FEB33E9" w:rsidR="00C90A1C" w:rsidRDefault="00C90A1C" w:rsidP="00C90A1C">
      <w:r>
        <w:t xml:space="preserve">    print("Invalid Login")</w:t>
      </w:r>
    </w:p>
    <w:p w14:paraId="3B95D14A" w14:textId="77777777" w:rsidR="006B6E68" w:rsidRDefault="006B6E68" w:rsidP="00C90A1C"/>
    <w:p w14:paraId="51EA8514" w14:textId="24A8A2FF" w:rsidR="006B6E68" w:rsidRDefault="006B6E68" w:rsidP="00C90A1C">
      <w:r>
        <w:t>Ex-6</w:t>
      </w:r>
    </w:p>
    <w:p w14:paraId="3444DA8C" w14:textId="5BA98207" w:rsidR="00EF4B6A" w:rsidRDefault="00EF4B6A" w:rsidP="00C90A1C">
      <w:r>
        <w:t>Square and cube</w:t>
      </w:r>
    </w:p>
    <w:p w14:paraId="10F41DBD" w14:textId="77777777" w:rsidR="00EE063B" w:rsidRDefault="00EE063B" w:rsidP="00EE063B">
      <w:r>
        <w:lastRenderedPageBreak/>
        <w:t>Ask the user for a number.</w:t>
      </w:r>
    </w:p>
    <w:p w14:paraId="002590B7" w14:textId="77777777" w:rsidR="00EE063B" w:rsidRDefault="00EE063B" w:rsidP="00EE063B">
      <w:r>
        <w:t>Print its square and cube.</w:t>
      </w:r>
    </w:p>
    <w:p w14:paraId="3C2D60AC" w14:textId="77777777" w:rsidR="00EE063B" w:rsidRDefault="00EE063B" w:rsidP="00EE063B">
      <w:r>
        <w:t>Example:</w:t>
      </w:r>
    </w:p>
    <w:p w14:paraId="33E27610" w14:textId="77777777" w:rsidR="00EE063B" w:rsidRDefault="00EE063B" w:rsidP="00EE063B">
      <w:r>
        <w:t>Enter number: 5</w:t>
      </w:r>
    </w:p>
    <w:p w14:paraId="11D801EE" w14:textId="77777777" w:rsidR="00EE063B" w:rsidRDefault="00EE063B" w:rsidP="00EE063B">
      <w:r>
        <w:t>Square: 25</w:t>
      </w:r>
    </w:p>
    <w:p w14:paraId="39572EC7" w14:textId="26CED131" w:rsidR="00EE063B" w:rsidRDefault="00EE063B" w:rsidP="00EE063B">
      <w:r>
        <w:t>Cube: 125</w:t>
      </w:r>
    </w:p>
    <w:p w14:paraId="16EB1994" w14:textId="77777777" w:rsidR="00EE063B" w:rsidRDefault="00EE063B" w:rsidP="00EE063B"/>
    <w:p w14:paraId="56E01413" w14:textId="77777777" w:rsidR="006B6E68" w:rsidRDefault="006B6E68" w:rsidP="006B6E68">
      <w:r>
        <w:t>a=int(input("Enter number: "))</w:t>
      </w:r>
    </w:p>
    <w:p w14:paraId="6D6F0982" w14:textId="77777777" w:rsidR="006B6E68" w:rsidRDefault="006B6E68" w:rsidP="006B6E68">
      <w:r>
        <w:t>print("Square: ",a*a)</w:t>
      </w:r>
    </w:p>
    <w:p w14:paraId="35C84A9B" w14:textId="57CCB843" w:rsidR="006B6E68" w:rsidRDefault="006B6E68" w:rsidP="006B6E68">
      <w:r>
        <w:t>print("Cube: ",a*a*a)</w:t>
      </w:r>
    </w:p>
    <w:p w14:paraId="34920D4D" w14:textId="77777777" w:rsidR="00BE04F9" w:rsidRDefault="00BE04F9" w:rsidP="006B6E68"/>
    <w:p w14:paraId="5FF09E5F" w14:textId="55EE083D" w:rsidR="00BE04F9" w:rsidRDefault="00BE04F9" w:rsidP="006B6E68"/>
    <w:p w14:paraId="0BA31880" w14:textId="77777777" w:rsidR="00BE04F9" w:rsidRDefault="00BE04F9" w:rsidP="006B6E68"/>
    <w:p w14:paraId="0066B21C" w14:textId="77777777" w:rsidR="00F151F4" w:rsidRDefault="00F151F4" w:rsidP="006B6E68"/>
    <w:p w14:paraId="5FD1A1D1" w14:textId="77777777" w:rsidR="00F151F4" w:rsidRDefault="00F151F4" w:rsidP="006B6E68"/>
    <w:p w14:paraId="28E3A3AB" w14:textId="77777777" w:rsidR="00F151F4" w:rsidRDefault="00F151F4" w:rsidP="006B6E68"/>
    <w:p w14:paraId="719608AE" w14:textId="77777777" w:rsidR="00F151F4" w:rsidRDefault="00F151F4" w:rsidP="006B6E68"/>
    <w:p w14:paraId="2D67FF31" w14:textId="77777777" w:rsidR="00F151F4" w:rsidRDefault="00F151F4" w:rsidP="006B6E68"/>
    <w:p w14:paraId="5E4EBE1B" w14:textId="77777777" w:rsidR="00F151F4" w:rsidRDefault="00F151F4" w:rsidP="006B6E68"/>
    <w:p w14:paraId="67455897" w14:textId="45B4F8E4" w:rsidR="00F151F4" w:rsidRDefault="00F151F4" w:rsidP="006B6E68">
      <w:r>
        <w:t>Ex-7</w:t>
      </w:r>
    </w:p>
    <w:p w14:paraId="56B93E7F" w14:textId="77777777" w:rsidR="00F151F4" w:rsidRDefault="00F151F4" w:rsidP="006B6E68"/>
    <w:p w14:paraId="542CFDC4" w14:textId="77777777" w:rsidR="00EF4B6A" w:rsidRDefault="00EF4B6A" w:rsidP="00EF4B6A">
      <w:r>
        <w:t>Convert Minutes to Hours &amp;</w:t>
      </w:r>
    </w:p>
    <w:p w14:paraId="5D103047" w14:textId="77777777" w:rsidR="00EF4B6A" w:rsidRDefault="00EF4B6A" w:rsidP="00EF4B6A">
      <w:r>
        <w:t>Minutes</w:t>
      </w:r>
    </w:p>
    <w:p w14:paraId="5118F918" w14:textId="77777777" w:rsidR="00EF4B6A" w:rsidRDefault="00EF4B6A" w:rsidP="00EF4B6A"/>
    <w:p w14:paraId="4618FDBD" w14:textId="77777777" w:rsidR="00EF4B6A" w:rsidRDefault="00EF4B6A" w:rsidP="00EF4B6A">
      <w:r>
        <w:t>Take total minutes as input.</w:t>
      </w:r>
    </w:p>
    <w:p w14:paraId="47CB0457" w14:textId="77777777" w:rsidR="00EF4B6A" w:rsidRDefault="00EF4B6A" w:rsidP="00EF4B6A">
      <w:r>
        <w:t>Convert to hours + remaining minutes.</w:t>
      </w:r>
    </w:p>
    <w:p w14:paraId="52725EC9" w14:textId="77777777" w:rsidR="00EF4B6A" w:rsidRDefault="00EF4B6A" w:rsidP="00EF4B6A">
      <w:r>
        <w:t>Example:</w:t>
      </w:r>
    </w:p>
    <w:p w14:paraId="08AB356A" w14:textId="77777777" w:rsidR="00EF4B6A" w:rsidRDefault="00EF4B6A" w:rsidP="00EF4B6A">
      <w:r>
        <w:t>Enter minutes: 130</w:t>
      </w:r>
    </w:p>
    <w:p w14:paraId="287D8241" w14:textId="2B2CE8AB" w:rsidR="00EF4B6A" w:rsidRDefault="00EF4B6A" w:rsidP="00EF4B6A">
      <w:r>
        <w:t>Output: 2 hours and 10 minutes</w:t>
      </w:r>
    </w:p>
    <w:p w14:paraId="29DB2739" w14:textId="77777777" w:rsidR="00F151F4" w:rsidRDefault="00F151F4" w:rsidP="00F151F4">
      <w:r>
        <w:t>a=int(input("Enter minutes: "))</w:t>
      </w:r>
    </w:p>
    <w:p w14:paraId="577C8175" w14:textId="77777777" w:rsidR="00F151F4" w:rsidRDefault="00F151F4" w:rsidP="00F151F4">
      <w:r>
        <w:t>hours=a//60</w:t>
      </w:r>
    </w:p>
    <w:p w14:paraId="5E7F57D8" w14:textId="77777777" w:rsidR="00F151F4" w:rsidRDefault="00F151F4" w:rsidP="00F151F4">
      <w:r>
        <w:t>remain=a%60</w:t>
      </w:r>
    </w:p>
    <w:p w14:paraId="4D593402" w14:textId="5659DA5A" w:rsidR="00F151F4" w:rsidRDefault="00F151F4" w:rsidP="00F151F4">
      <w:r>
        <w:t>print("output: ",hours," hours and ",remain," minutes")</w:t>
      </w:r>
    </w:p>
    <w:p w14:paraId="62031A3D" w14:textId="77777777" w:rsidR="00BE04F9" w:rsidRDefault="00BE04F9" w:rsidP="00F151F4"/>
    <w:p w14:paraId="5D1CE21D" w14:textId="77777777" w:rsidR="00BE04F9" w:rsidRDefault="00BE04F9" w:rsidP="00F151F4"/>
    <w:p w14:paraId="0EC5DD14" w14:textId="32F42EA5" w:rsidR="00BE04F9" w:rsidRDefault="00BE04F9" w:rsidP="00F151F4">
      <w:r>
        <w:t>Ex-8</w:t>
      </w:r>
    </w:p>
    <w:p w14:paraId="6A9F2EA6" w14:textId="77777777" w:rsidR="00CB1710" w:rsidRDefault="00CB1710" w:rsidP="00CB1710">
      <w:r>
        <w:t>Swap Two Variables</w:t>
      </w:r>
    </w:p>
    <w:p w14:paraId="77CD7CF4" w14:textId="77777777" w:rsidR="00CB1710" w:rsidRDefault="00CB1710" w:rsidP="00CB1710"/>
    <w:p w14:paraId="213F9700" w14:textId="77777777" w:rsidR="00CB1710" w:rsidRDefault="00CB1710" w:rsidP="00CB1710">
      <w:r>
        <w:t>Ask for two numbers.</w:t>
      </w:r>
    </w:p>
    <w:p w14:paraId="1F90A64E" w14:textId="77777777" w:rsidR="00CB1710" w:rsidRDefault="00CB1710" w:rsidP="00CB1710">
      <w:r>
        <w:t>Swap them without using a third variable.</w:t>
      </w:r>
    </w:p>
    <w:p w14:paraId="0B48C6DF" w14:textId="77777777" w:rsidR="00CB1710" w:rsidRDefault="00CB1710" w:rsidP="00CB1710">
      <w:r>
        <w:t>Example:</w:t>
      </w:r>
    </w:p>
    <w:p w14:paraId="020205E6" w14:textId="77777777" w:rsidR="00CB1710" w:rsidRDefault="00CB1710" w:rsidP="00CB1710">
      <w:r>
        <w:t>Enter a: 10</w:t>
      </w:r>
    </w:p>
    <w:p w14:paraId="22A8F477" w14:textId="77777777" w:rsidR="00CB1710" w:rsidRDefault="00CB1710" w:rsidP="00CB1710">
      <w:r>
        <w:t>Enter b: 20</w:t>
      </w:r>
    </w:p>
    <w:p w14:paraId="231DE8AE" w14:textId="46B73DA4" w:rsidR="00BE04F9" w:rsidRDefault="00CB1710" w:rsidP="00CB1710">
      <w:r>
        <w:t>After swap → a = 20, b = 10</w:t>
      </w:r>
    </w:p>
    <w:p w14:paraId="7D9D88C5" w14:textId="77777777" w:rsidR="00CB1710" w:rsidRDefault="00CB1710" w:rsidP="00CB1710"/>
    <w:p w14:paraId="6C587CDA" w14:textId="77777777" w:rsidR="00CB1710" w:rsidRDefault="00CB1710" w:rsidP="00CB1710">
      <w:r>
        <w:t>a=int(input("Enter a: "))</w:t>
      </w:r>
    </w:p>
    <w:p w14:paraId="19BAA618" w14:textId="77777777" w:rsidR="00CB1710" w:rsidRDefault="00CB1710" w:rsidP="00CB1710">
      <w:r>
        <w:t>b=int(input("Enter b: "))</w:t>
      </w:r>
    </w:p>
    <w:p w14:paraId="2882939A" w14:textId="77777777" w:rsidR="00CB1710" w:rsidRDefault="00CB1710" w:rsidP="00CB1710">
      <w:r>
        <w:t>a=a+b</w:t>
      </w:r>
    </w:p>
    <w:p w14:paraId="34654D38" w14:textId="77777777" w:rsidR="00CB1710" w:rsidRDefault="00CB1710" w:rsidP="00CB1710">
      <w:r>
        <w:lastRenderedPageBreak/>
        <w:t>b=a-b</w:t>
      </w:r>
    </w:p>
    <w:p w14:paraId="2D5021C1" w14:textId="77777777" w:rsidR="00CB1710" w:rsidRDefault="00CB1710" w:rsidP="00CB1710">
      <w:r>
        <w:t>a=a-b</w:t>
      </w:r>
    </w:p>
    <w:p w14:paraId="2E86BAEB" w14:textId="762BBCBB" w:rsidR="00CB1710" w:rsidRDefault="00CB1710" w:rsidP="00CB1710">
      <w:r>
        <w:t>print("a = ",a,"b = ",b)</w:t>
      </w:r>
    </w:p>
    <w:p w14:paraId="54DDD1B0" w14:textId="77777777" w:rsidR="00144AA9" w:rsidRDefault="00144AA9" w:rsidP="00CB1710"/>
    <w:p w14:paraId="1E7BFBCC" w14:textId="357A2259" w:rsidR="00144AA9" w:rsidRDefault="00144AA9" w:rsidP="00CB1710">
      <w:r>
        <w:t>Ex-9</w:t>
      </w:r>
    </w:p>
    <w:p w14:paraId="4C4965E5" w14:textId="77777777" w:rsidR="00144AA9" w:rsidRDefault="00144AA9" w:rsidP="00144AA9">
      <w:r>
        <w:t>Check Positive, Negative, or</w:t>
      </w:r>
    </w:p>
    <w:p w14:paraId="36D6D4D7" w14:textId="77777777" w:rsidR="00144AA9" w:rsidRDefault="00144AA9" w:rsidP="00144AA9">
      <w:r>
        <w:t>Zero</w:t>
      </w:r>
    </w:p>
    <w:p w14:paraId="6AAFFCFE" w14:textId="77777777" w:rsidR="00144AA9" w:rsidRDefault="00144AA9" w:rsidP="00144AA9"/>
    <w:p w14:paraId="7C8981A6" w14:textId="77777777" w:rsidR="00144AA9" w:rsidRDefault="00144AA9" w:rsidP="00144AA9">
      <w:r>
        <w:t>User enters a number.</w:t>
      </w:r>
    </w:p>
    <w:p w14:paraId="423FB44A" w14:textId="77777777" w:rsidR="00144AA9" w:rsidRDefault="00144AA9" w:rsidP="00144AA9">
      <w:r>
        <w:t>Print:</w:t>
      </w:r>
    </w:p>
    <w:p w14:paraId="20F465CF" w14:textId="77777777" w:rsidR="00144AA9" w:rsidRDefault="00144AA9" w:rsidP="00144AA9">
      <w:r>
        <w:t>Positive</w:t>
      </w:r>
    </w:p>
    <w:p w14:paraId="5AF27164" w14:textId="77777777" w:rsidR="00144AA9" w:rsidRDefault="00144AA9" w:rsidP="00144AA9">
      <w:r>
        <w:t>Negative</w:t>
      </w:r>
    </w:p>
    <w:p w14:paraId="59AD6E93" w14:textId="21F4F633" w:rsidR="00144AA9" w:rsidRDefault="00144AA9" w:rsidP="00144AA9">
      <w:r>
        <w:t>Zero</w:t>
      </w:r>
    </w:p>
    <w:p w14:paraId="69A746B6" w14:textId="77777777" w:rsidR="001815A5" w:rsidRDefault="001815A5" w:rsidP="00144AA9"/>
    <w:p w14:paraId="6F8247B1" w14:textId="77777777" w:rsidR="001815A5" w:rsidRDefault="001815A5" w:rsidP="001815A5">
      <w:r>
        <w:t>a=int(input("Enter a number: "))</w:t>
      </w:r>
    </w:p>
    <w:p w14:paraId="7405546C" w14:textId="77777777" w:rsidR="001815A5" w:rsidRDefault="001815A5" w:rsidP="001815A5">
      <w:r>
        <w:t>if a&gt;0:</w:t>
      </w:r>
    </w:p>
    <w:p w14:paraId="0B84AEA5" w14:textId="77777777" w:rsidR="001815A5" w:rsidRDefault="001815A5" w:rsidP="001815A5">
      <w:r>
        <w:t xml:space="preserve">    print("Positive")</w:t>
      </w:r>
    </w:p>
    <w:p w14:paraId="7C2CA9B5" w14:textId="77777777" w:rsidR="001815A5" w:rsidRDefault="001815A5" w:rsidP="001815A5">
      <w:r>
        <w:t>elif a==0:</w:t>
      </w:r>
    </w:p>
    <w:p w14:paraId="587786AE" w14:textId="77777777" w:rsidR="001815A5" w:rsidRDefault="001815A5" w:rsidP="001815A5">
      <w:r>
        <w:t xml:space="preserve">    print("Zero")</w:t>
      </w:r>
    </w:p>
    <w:p w14:paraId="7C7699D9" w14:textId="77777777" w:rsidR="001815A5" w:rsidRDefault="001815A5" w:rsidP="001815A5">
      <w:r>
        <w:t>else:</w:t>
      </w:r>
    </w:p>
    <w:p w14:paraId="1D178283" w14:textId="6CF91576" w:rsidR="001815A5" w:rsidRDefault="001815A5" w:rsidP="001815A5">
      <w:r>
        <w:t xml:space="preserve">    print("Negative")</w:t>
      </w:r>
    </w:p>
    <w:p w14:paraId="3465B045" w14:textId="77777777" w:rsidR="001815A5" w:rsidRDefault="001815A5" w:rsidP="001815A5"/>
    <w:p w14:paraId="6A103B20" w14:textId="0CEF7397" w:rsidR="001815A5" w:rsidRDefault="001815A5" w:rsidP="001815A5">
      <w:r>
        <w:t>Ex -10</w:t>
      </w:r>
    </w:p>
    <w:p w14:paraId="5580CC6D" w14:textId="77777777" w:rsidR="00EC4DBF" w:rsidRDefault="00EC4DBF" w:rsidP="00EC4DBF">
      <w:r>
        <w:t>Find the Last Digit of a</w:t>
      </w:r>
    </w:p>
    <w:p w14:paraId="492F4298" w14:textId="77777777" w:rsidR="00EC4DBF" w:rsidRDefault="00EC4DBF" w:rsidP="00EC4DBF">
      <w:r>
        <w:t>Number</w:t>
      </w:r>
    </w:p>
    <w:p w14:paraId="351AA89F" w14:textId="77777777" w:rsidR="00EC4DBF" w:rsidRDefault="00EC4DBF" w:rsidP="00EC4DBF"/>
    <w:p w14:paraId="5AC3A8B6" w14:textId="77777777" w:rsidR="00EC4DBF" w:rsidRDefault="00EC4DBF" w:rsidP="00EC4DBF">
      <w:r>
        <w:t>Ask the user for any number.</w:t>
      </w:r>
    </w:p>
    <w:p w14:paraId="1F2C3CDD" w14:textId="77777777" w:rsidR="00EC4DBF" w:rsidRDefault="00EC4DBF" w:rsidP="00EC4DBF">
      <w:r>
        <w:t>Print the last digit.</w:t>
      </w:r>
    </w:p>
    <w:p w14:paraId="7F27AF97" w14:textId="77777777" w:rsidR="00EC4DBF" w:rsidRDefault="00EC4DBF" w:rsidP="00EC4DBF">
      <w:r>
        <w:t>Example:</w:t>
      </w:r>
    </w:p>
    <w:p w14:paraId="308834BC" w14:textId="77777777" w:rsidR="00EC4DBF" w:rsidRDefault="00EC4DBF" w:rsidP="00EC4DBF">
      <w:r>
        <w:t>Enter 537</w:t>
      </w:r>
    </w:p>
    <w:p w14:paraId="54B030D1" w14:textId="745BD3F4" w:rsidR="00EC4DBF" w:rsidRDefault="00EC4DBF" w:rsidP="00EC4DBF">
      <w:r>
        <w:t>Last digit: 7</w:t>
      </w:r>
    </w:p>
    <w:p w14:paraId="615590D5" w14:textId="77777777" w:rsidR="00EC4DBF" w:rsidRDefault="00EC4DBF" w:rsidP="00EC4DBF"/>
    <w:p w14:paraId="40F3FC9F" w14:textId="77777777" w:rsidR="00FD01F5" w:rsidRDefault="00FD01F5" w:rsidP="00FD01F5">
      <w:r>
        <w:t>a=int(input(" Enter number: "))</w:t>
      </w:r>
    </w:p>
    <w:p w14:paraId="6B2F400B" w14:textId="77777777" w:rsidR="00FD01F5" w:rsidRDefault="00FD01F5" w:rsidP="00FD01F5">
      <w:r>
        <w:t>rem=a%10</w:t>
      </w:r>
    </w:p>
    <w:p w14:paraId="2A39B2CE" w14:textId="0EB8E680" w:rsidR="00EC4DBF" w:rsidRDefault="00FD01F5" w:rsidP="00FD01F5">
      <w:r>
        <w:t>print("Last Digit: ",rem)</w:t>
      </w:r>
    </w:p>
    <w:p w14:paraId="482336C0" w14:textId="77777777" w:rsidR="00FD01F5" w:rsidRDefault="00FD01F5" w:rsidP="00FD01F5"/>
    <w:p w14:paraId="13CCD69E" w14:textId="6FA341DC" w:rsidR="00FD01F5" w:rsidRDefault="00FD01F5" w:rsidP="00FD01F5">
      <w:r>
        <w:t>Ex-11</w:t>
      </w:r>
    </w:p>
    <w:p w14:paraId="026C40D6" w14:textId="77777777" w:rsidR="0043488D" w:rsidRDefault="0043488D" w:rsidP="0043488D">
      <w:r>
        <w:t>Sum of First N Natural</w:t>
      </w:r>
    </w:p>
    <w:p w14:paraId="0DFFF1AA" w14:textId="77777777" w:rsidR="0043488D" w:rsidRDefault="0043488D" w:rsidP="0043488D">
      <w:r>
        <w:t>Numbers</w:t>
      </w:r>
    </w:p>
    <w:p w14:paraId="2EE6C8C6" w14:textId="77777777" w:rsidR="0043488D" w:rsidRDefault="0043488D" w:rsidP="0043488D"/>
    <w:p w14:paraId="66B11F61" w14:textId="77777777" w:rsidR="0043488D" w:rsidRDefault="0043488D" w:rsidP="0043488D">
      <w:r>
        <w:t>Ask for N.</w:t>
      </w:r>
    </w:p>
    <w:p w14:paraId="340DC912" w14:textId="77777777" w:rsidR="0043488D" w:rsidRDefault="0043488D" w:rsidP="0043488D">
      <w:r>
        <w:t>Use a loop to compute the sum.</w:t>
      </w:r>
    </w:p>
    <w:p w14:paraId="0FE7828C" w14:textId="77777777" w:rsidR="0043488D" w:rsidRDefault="0043488D" w:rsidP="0043488D">
      <w:r>
        <w:t>Example:</w:t>
      </w:r>
    </w:p>
    <w:p w14:paraId="3F87E184" w14:textId="77777777" w:rsidR="0043488D" w:rsidRDefault="0043488D" w:rsidP="0043488D">
      <w:r>
        <w:t>Enter 5</w:t>
      </w:r>
    </w:p>
    <w:p w14:paraId="3FE1716B" w14:textId="5AE368AE" w:rsidR="00CE2D57" w:rsidRDefault="0043488D" w:rsidP="0043488D">
      <w:r>
        <w:t>Output: 15</w:t>
      </w:r>
    </w:p>
    <w:p w14:paraId="7AF352C2" w14:textId="77777777" w:rsidR="0043488D" w:rsidRDefault="0043488D" w:rsidP="0043488D"/>
    <w:p w14:paraId="3441D172" w14:textId="77777777" w:rsidR="0043488D" w:rsidRDefault="0043488D" w:rsidP="0043488D">
      <w:r>
        <w:t>n=int(input("Enter : "))</w:t>
      </w:r>
    </w:p>
    <w:p w14:paraId="5C0CDC2D" w14:textId="77777777" w:rsidR="0043488D" w:rsidRDefault="0043488D" w:rsidP="0043488D">
      <w:r>
        <w:t>sum=0</w:t>
      </w:r>
    </w:p>
    <w:p w14:paraId="74679B69" w14:textId="77777777" w:rsidR="0043488D" w:rsidRDefault="0043488D" w:rsidP="0043488D">
      <w:r>
        <w:lastRenderedPageBreak/>
        <w:t>for i in range(1,n+1):</w:t>
      </w:r>
    </w:p>
    <w:p w14:paraId="45C20F05" w14:textId="77777777" w:rsidR="0043488D" w:rsidRDefault="0043488D" w:rsidP="0043488D">
      <w:r>
        <w:t xml:space="preserve">   sum=sum+i</w:t>
      </w:r>
    </w:p>
    <w:p w14:paraId="20BF0C05" w14:textId="40C700AB" w:rsidR="0043488D" w:rsidRDefault="0043488D" w:rsidP="0043488D">
      <w:r>
        <w:t>print("Output: ",sum)</w:t>
      </w:r>
    </w:p>
    <w:p w14:paraId="7326FD11" w14:textId="77777777" w:rsidR="00EF186A" w:rsidRDefault="00EF186A" w:rsidP="0043488D"/>
    <w:p w14:paraId="323FAF63" w14:textId="21DF75AE" w:rsidR="00EF186A" w:rsidRDefault="00EF186A" w:rsidP="0043488D">
      <w:r>
        <w:t>Ex-12</w:t>
      </w:r>
    </w:p>
    <w:p w14:paraId="183B282E" w14:textId="77777777" w:rsidR="00EF186A" w:rsidRDefault="00EF186A" w:rsidP="0043488D"/>
    <w:p w14:paraId="7133FB05" w14:textId="77777777" w:rsidR="00EF186A" w:rsidRDefault="00EF186A" w:rsidP="00EF186A">
      <w:r>
        <w:t>Multiplication Table</w:t>
      </w:r>
    </w:p>
    <w:p w14:paraId="7231D3BE" w14:textId="77777777" w:rsidR="00EF186A" w:rsidRDefault="00EF186A" w:rsidP="00EF186A"/>
    <w:p w14:paraId="7C9513A2" w14:textId="77777777" w:rsidR="00EF186A" w:rsidRDefault="00EF186A" w:rsidP="00EF186A">
      <w:r>
        <w:t>Ask the user for a number and print a 1–10 multiplication table.</w:t>
      </w:r>
    </w:p>
    <w:p w14:paraId="7E1F388A" w14:textId="77777777" w:rsidR="00EF186A" w:rsidRDefault="00EF186A" w:rsidP="00EF186A">
      <w:r>
        <w:t>Example:</w:t>
      </w:r>
    </w:p>
    <w:p w14:paraId="0EC90EBB" w14:textId="77777777" w:rsidR="00EF186A" w:rsidRDefault="00EF186A" w:rsidP="00EF186A">
      <w:r>
        <w:t>Enter 7</w:t>
      </w:r>
    </w:p>
    <w:p w14:paraId="5246D481" w14:textId="77777777" w:rsidR="00EF186A" w:rsidRDefault="00EF186A" w:rsidP="00EF186A">
      <w:r>
        <w:t>7 x 1 = 7</w:t>
      </w:r>
    </w:p>
    <w:p w14:paraId="02533807" w14:textId="77777777" w:rsidR="00EF186A" w:rsidRDefault="00EF186A" w:rsidP="00EF186A">
      <w:r>
        <w:t>...</w:t>
      </w:r>
    </w:p>
    <w:p w14:paraId="64D3A213" w14:textId="4D990BE1" w:rsidR="00EF186A" w:rsidRDefault="00EF186A" w:rsidP="00EF186A">
      <w:r>
        <w:t>7 x 10 = 70</w:t>
      </w:r>
    </w:p>
    <w:p w14:paraId="2CDB6887" w14:textId="77777777" w:rsidR="000721BE" w:rsidRDefault="000721BE" w:rsidP="000721BE">
      <w:r>
        <w:t>a=int(input("Enter : "))</w:t>
      </w:r>
    </w:p>
    <w:p w14:paraId="7845BC23" w14:textId="77777777" w:rsidR="000721BE" w:rsidRDefault="000721BE" w:rsidP="000721BE">
      <w:r>
        <w:t>for i in range(1,11):</w:t>
      </w:r>
    </w:p>
    <w:p w14:paraId="30E92B1F" w14:textId="264F744A" w:rsidR="000721BE" w:rsidRDefault="000721BE" w:rsidP="000721BE">
      <w:r>
        <w:t xml:space="preserve">    print(a,"* ",i," = ",a*i)</w:t>
      </w:r>
    </w:p>
    <w:p w14:paraId="0957B38C" w14:textId="77777777" w:rsidR="00212328" w:rsidRDefault="00212328" w:rsidP="000721BE"/>
    <w:p w14:paraId="166C0A17" w14:textId="1E3A858D" w:rsidR="00212328" w:rsidRDefault="00212328" w:rsidP="000721BE">
      <w:r>
        <w:t>Ex-13</w:t>
      </w:r>
    </w:p>
    <w:p w14:paraId="29B6570D" w14:textId="1A277D4A" w:rsidR="00212328" w:rsidRDefault="00212328" w:rsidP="000721BE">
      <w:r w:rsidRPr="00212328">
        <w:t>Count Digits in a Number</w:t>
      </w:r>
    </w:p>
    <w:p w14:paraId="7C9A2D7B" w14:textId="77777777" w:rsidR="003B2977" w:rsidRDefault="003B2977" w:rsidP="003B2977">
      <w:r>
        <w:t>a=input("Number: ")</w:t>
      </w:r>
    </w:p>
    <w:p w14:paraId="26C8F435" w14:textId="41CFBC7F" w:rsidR="003B2977" w:rsidRDefault="003B2977" w:rsidP="003B2977">
      <w:r>
        <w:t>print("Output: ",len(a))</w:t>
      </w:r>
    </w:p>
    <w:p w14:paraId="6013086C" w14:textId="77777777" w:rsidR="00AD3ACF" w:rsidRDefault="00AD3ACF" w:rsidP="003B2977"/>
    <w:p w14:paraId="4E0DB60C" w14:textId="31F0FEF3" w:rsidR="00AD3ACF" w:rsidRDefault="00AD3ACF" w:rsidP="003B2977"/>
    <w:sectPr w:rsidR="00AD3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7827094">
    <w:abstractNumId w:val="19"/>
  </w:num>
  <w:num w:numId="2" w16cid:durableId="232009977">
    <w:abstractNumId w:val="12"/>
  </w:num>
  <w:num w:numId="3" w16cid:durableId="821123619">
    <w:abstractNumId w:val="10"/>
  </w:num>
  <w:num w:numId="4" w16cid:durableId="1381317443">
    <w:abstractNumId w:val="21"/>
  </w:num>
  <w:num w:numId="5" w16cid:durableId="249970949">
    <w:abstractNumId w:val="13"/>
  </w:num>
  <w:num w:numId="6" w16cid:durableId="982393445">
    <w:abstractNumId w:val="16"/>
  </w:num>
  <w:num w:numId="7" w16cid:durableId="449596311">
    <w:abstractNumId w:val="18"/>
  </w:num>
  <w:num w:numId="8" w16cid:durableId="592083457">
    <w:abstractNumId w:val="9"/>
  </w:num>
  <w:num w:numId="9" w16cid:durableId="1116605072">
    <w:abstractNumId w:val="7"/>
  </w:num>
  <w:num w:numId="10" w16cid:durableId="1488551228">
    <w:abstractNumId w:val="6"/>
  </w:num>
  <w:num w:numId="11" w16cid:durableId="830679391">
    <w:abstractNumId w:val="5"/>
  </w:num>
  <w:num w:numId="12" w16cid:durableId="787965812">
    <w:abstractNumId w:val="4"/>
  </w:num>
  <w:num w:numId="13" w16cid:durableId="152839464">
    <w:abstractNumId w:val="8"/>
  </w:num>
  <w:num w:numId="14" w16cid:durableId="1198589179">
    <w:abstractNumId w:val="3"/>
  </w:num>
  <w:num w:numId="15" w16cid:durableId="209270145">
    <w:abstractNumId w:val="2"/>
  </w:num>
  <w:num w:numId="16" w16cid:durableId="1862352867">
    <w:abstractNumId w:val="1"/>
  </w:num>
  <w:num w:numId="17" w16cid:durableId="1588538949">
    <w:abstractNumId w:val="0"/>
  </w:num>
  <w:num w:numId="18" w16cid:durableId="1713378819">
    <w:abstractNumId w:val="14"/>
  </w:num>
  <w:num w:numId="19" w16cid:durableId="60832026">
    <w:abstractNumId w:val="15"/>
  </w:num>
  <w:num w:numId="20" w16cid:durableId="1473906011">
    <w:abstractNumId w:val="20"/>
  </w:num>
  <w:num w:numId="21" w16cid:durableId="703138163">
    <w:abstractNumId w:val="17"/>
  </w:num>
  <w:num w:numId="22" w16cid:durableId="2145851691">
    <w:abstractNumId w:val="11"/>
  </w:num>
  <w:num w:numId="23" w16cid:durableId="1790005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98"/>
    <w:rsid w:val="000721BE"/>
    <w:rsid w:val="00144AA9"/>
    <w:rsid w:val="001815A5"/>
    <w:rsid w:val="00212328"/>
    <w:rsid w:val="003B2977"/>
    <w:rsid w:val="003F5E22"/>
    <w:rsid w:val="0043488D"/>
    <w:rsid w:val="004A7898"/>
    <w:rsid w:val="00645252"/>
    <w:rsid w:val="006B6E68"/>
    <w:rsid w:val="006D3D74"/>
    <w:rsid w:val="00720140"/>
    <w:rsid w:val="0083569A"/>
    <w:rsid w:val="00862D6B"/>
    <w:rsid w:val="00A9204E"/>
    <w:rsid w:val="00AA7798"/>
    <w:rsid w:val="00AD3ACF"/>
    <w:rsid w:val="00BE04F9"/>
    <w:rsid w:val="00C90A1C"/>
    <w:rsid w:val="00CB1710"/>
    <w:rsid w:val="00CE2D57"/>
    <w:rsid w:val="00EC4DBF"/>
    <w:rsid w:val="00EE063B"/>
    <w:rsid w:val="00EF186A"/>
    <w:rsid w:val="00EF4B6A"/>
    <w:rsid w:val="00F151F4"/>
    <w:rsid w:val="00F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7210"/>
  <w15:chartTrackingRefBased/>
  <w15:docId w15:val="{A66E3030-947B-4E98-A910-4A68CB4B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182FQ\AppData\Local\Microsoft\Office\16.0\DTS\en-IN%7b1957355A-D953-4BEE-9C99-90AF90F20415%7d\%7bEE316FF8-D921-4E7F-A068-A7B11D623E62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{EE316FF8-D921-4E7F-A068-A7B11D623E62}tf02786999_win32</Template>
  <TotalTime>137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Divyadarsini Ravi</dc:creator>
  <cp:keywords/>
  <dc:description/>
  <cp:lastModifiedBy>Divyadarsini Ravi</cp:lastModifiedBy>
  <cp:revision>22</cp:revision>
  <dcterms:created xsi:type="dcterms:W3CDTF">2025-11-24T09:42:00Z</dcterms:created>
  <dcterms:modified xsi:type="dcterms:W3CDTF">2025-11-24T12:09:00Z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
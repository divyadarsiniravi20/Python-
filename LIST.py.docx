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0925" w14:textId="5504E04F" w:rsidR="00A9204E" w:rsidRDefault="00371176" w:rsidP="00371176">
      <w:pPr>
        <w:jc w:val="center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LIST</w:t>
      </w:r>
    </w:p>
    <w:p w14:paraId="1AAD1E65" w14:textId="77777777" w:rsidR="00371176" w:rsidRDefault="00371176">
      <w:pPr>
        <w:rPr>
          <w:sz w:val="28"/>
          <w:szCs w:val="28"/>
          <w:lang w:val="en-IN"/>
        </w:rPr>
      </w:pPr>
    </w:p>
    <w:p w14:paraId="6D2C25B9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numbers</w:t>
      </w:r>
      <w:proofErr w:type="gramStart"/>
      <w:r w:rsidRPr="00371176">
        <w:rPr>
          <w:sz w:val="28"/>
          <w:szCs w:val="28"/>
          <w:lang w:val="en-IN"/>
        </w:rPr>
        <w:t>=[</w:t>
      </w:r>
      <w:proofErr w:type="gramEnd"/>
      <w:r w:rsidRPr="00371176">
        <w:rPr>
          <w:sz w:val="28"/>
          <w:szCs w:val="28"/>
          <w:lang w:val="en-IN"/>
        </w:rPr>
        <w:t>10,20,30,40,50]</w:t>
      </w:r>
    </w:p>
    <w:p w14:paraId="51B01667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fruits=["Divya","Rithu","Anisha","</w:t>
      </w:r>
      <w:proofErr w:type="spellStart"/>
      <w:r w:rsidRPr="00371176">
        <w:rPr>
          <w:sz w:val="28"/>
          <w:szCs w:val="28"/>
          <w:lang w:val="en-IN"/>
        </w:rPr>
        <w:t>Mubenna</w:t>
      </w:r>
      <w:proofErr w:type="spellEnd"/>
      <w:r w:rsidRPr="00371176">
        <w:rPr>
          <w:sz w:val="28"/>
          <w:szCs w:val="28"/>
          <w:lang w:val="en-IN"/>
        </w:rPr>
        <w:t>"]</w:t>
      </w:r>
    </w:p>
    <w:p w14:paraId="6B585258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mixed=[10,"kite",98,"lollipop","flower",55]</w:t>
      </w:r>
    </w:p>
    <w:p w14:paraId="365BED82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print(</w:t>
      </w:r>
      <w:proofErr w:type="gramStart"/>
      <w:r w:rsidRPr="00371176">
        <w:rPr>
          <w:sz w:val="28"/>
          <w:szCs w:val="28"/>
          <w:lang w:val="en-IN"/>
        </w:rPr>
        <w:t>numbers[</w:t>
      </w:r>
      <w:proofErr w:type="gramEnd"/>
      <w:r w:rsidRPr="00371176">
        <w:rPr>
          <w:sz w:val="28"/>
          <w:szCs w:val="28"/>
          <w:lang w:val="en-IN"/>
        </w:rPr>
        <w:t>0])</w:t>
      </w:r>
    </w:p>
    <w:p w14:paraId="7FB371A9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print(</w:t>
      </w:r>
      <w:proofErr w:type="gramStart"/>
      <w:r w:rsidRPr="00371176">
        <w:rPr>
          <w:sz w:val="28"/>
          <w:szCs w:val="28"/>
          <w:lang w:val="en-IN"/>
        </w:rPr>
        <w:t>numbers[</w:t>
      </w:r>
      <w:proofErr w:type="gramEnd"/>
      <w:r w:rsidRPr="00371176">
        <w:rPr>
          <w:sz w:val="28"/>
          <w:szCs w:val="28"/>
          <w:lang w:val="en-IN"/>
        </w:rPr>
        <w:t>-1])</w:t>
      </w:r>
    </w:p>
    <w:p w14:paraId="221C4DA4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print(numbers)</w:t>
      </w:r>
    </w:p>
    <w:p w14:paraId="32DB6020" w14:textId="77777777" w:rsidR="00371176" w:rsidRP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print(fruits)</w:t>
      </w:r>
    </w:p>
    <w:p w14:paraId="38995435" w14:textId="25037369" w:rsidR="00371176" w:rsidRDefault="00371176" w:rsidP="00371176">
      <w:pPr>
        <w:rPr>
          <w:sz w:val="28"/>
          <w:szCs w:val="28"/>
          <w:lang w:val="en-IN"/>
        </w:rPr>
      </w:pPr>
      <w:r w:rsidRPr="00371176">
        <w:rPr>
          <w:sz w:val="28"/>
          <w:szCs w:val="28"/>
          <w:lang w:val="en-IN"/>
        </w:rPr>
        <w:t>print(mixed)</w:t>
      </w:r>
    </w:p>
    <w:p w14:paraId="26525C5C" w14:textId="77777777" w:rsidR="00AA38AE" w:rsidRPr="00AA38AE" w:rsidRDefault="00AA38AE" w:rsidP="00AA38AE">
      <w:pPr>
        <w:rPr>
          <w:sz w:val="28"/>
          <w:szCs w:val="28"/>
          <w:lang w:val="en-IN"/>
        </w:rPr>
      </w:pPr>
      <w:proofErr w:type="gramStart"/>
      <w:r w:rsidRPr="00AA38AE">
        <w:rPr>
          <w:sz w:val="28"/>
          <w:szCs w:val="28"/>
          <w:lang w:val="en-IN"/>
        </w:rPr>
        <w:t>mixed[1]=</w:t>
      </w:r>
      <w:proofErr w:type="gramEnd"/>
      <w:r w:rsidRPr="00AA38AE">
        <w:rPr>
          <w:sz w:val="28"/>
          <w:szCs w:val="28"/>
          <w:lang w:val="en-IN"/>
        </w:rPr>
        <w:t>"chocolate" #replace</w:t>
      </w:r>
    </w:p>
    <w:p w14:paraId="40AE0871" w14:textId="77777777" w:rsidR="00AA38AE" w:rsidRPr="00AA38AE" w:rsidRDefault="00AA38AE" w:rsidP="00AA38AE">
      <w:pPr>
        <w:rPr>
          <w:sz w:val="28"/>
          <w:szCs w:val="28"/>
          <w:lang w:val="en-IN"/>
        </w:rPr>
      </w:pPr>
      <w:r w:rsidRPr="00AA38AE">
        <w:rPr>
          <w:sz w:val="28"/>
          <w:szCs w:val="28"/>
          <w:lang w:val="en-IN"/>
        </w:rPr>
        <w:t>print(mixed)</w:t>
      </w:r>
    </w:p>
    <w:p w14:paraId="6F86BAC7" w14:textId="77777777" w:rsidR="00AA38AE" w:rsidRPr="00AA38AE" w:rsidRDefault="00AA38AE" w:rsidP="00AA38AE">
      <w:pPr>
        <w:rPr>
          <w:sz w:val="28"/>
          <w:szCs w:val="28"/>
          <w:lang w:val="en-IN"/>
        </w:rPr>
      </w:pPr>
      <w:proofErr w:type="spellStart"/>
      <w:proofErr w:type="gramStart"/>
      <w:r w:rsidRPr="00AA38AE">
        <w:rPr>
          <w:sz w:val="28"/>
          <w:szCs w:val="28"/>
          <w:lang w:val="en-IN"/>
        </w:rPr>
        <w:t>mixed.append</w:t>
      </w:r>
      <w:proofErr w:type="spellEnd"/>
      <w:proofErr w:type="gramEnd"/>
      <w:r w:rsidRPr="00AA38AE">
        <w:rPr>
          <w:sz w:val="28"/>
          <w:szCs w:val="28"/>
          <w:lang w:val="en-IN"/>
        </w:rPr>
        <w:t>("Pen")</w:t>
      </w:r>
    </w:p>
    <w:p w14:paraId="1EB85B6E" w14:textId="77777777" w:rsidR="00AA38AE" w:rsidRPr="00AA38AE" w:rsidRDefault="00AA38AE" w:rsidP="00AA38AE">
      <w:pPr>
        <w:rPr>
          <w:sz w:val="28"/>
          <w:szCs w:val="28"/>
          <w:lang w:val="en-IN"/>
        </w:rPr>
      </w:pPr>
      <w:r w:rsidRPr="00AA38AE">
        <w:rPr>
          <w:sz w:val="28"/>
          <w:szCs w:val="28"/>
          <w:lang w:val="en-IN"/>
        </w:rPr>
        <w:t>print(mixed)</w:t>
      </w:r>
    </w:p>
    <w:p w14:paraId="21985D9C" w14:textId="77777777" w:rsidR="00AA38AE" w:rsidRPr="00AA38AE" w:rsidRDefault="00AA38AE" w:rsidP="00AA38AE">
      <w:pPr>
        <w:rPr>
          <w:sz w:val="28"/>
          <w:szCs w:val="28"/>
          <w:lang w:val="en-IN"/>
        </w:rPr>
      </w:pPr>
      <w:proofErr w:type="spellStart"/>
      <w:proofErr w:type="gramStart"/>
      <w:r w:rsidRPr="00AA38AE">
        <w:rPr>
          <w:sz w:val="28"/>
          <w:szCs w:val="28"/>
          <w:lang w:val="en-IN"/>
        </w:rPr>
        <w:t>mixed.insert</w:t>
      </w:r>
      <w:proofErr w:type="spellEnd"/>
      <w:proofErr w:type="gramEnd"/>
      <w:r w:rsidRPr="00AA38AE">
        <w:rPr>
          <w:sz w:val="28"/>
          <w:szCs w:val="28"/>
          <w:lang w:val="en-IN"/>
        </w:rPr>
        <w:t>(1,"Laptop")</w:t>
      </w:r>
    </w:p>
    <w:p w14:paraId="6A51D5A5" w14:textId="6D4BEA8F" w:rsidR="00AA38AE" w:rsidRDefault="00AA38AE" w:rsidP="00AA38AE">
      <w:pPr>
        <w:rPr>
          <w:sz w:val="28"/>
          <w:szCs w:val="28"/>
          <w:lang w:val="en-IN"/>
        </w:rPr>
      </w:pPr>
      <w:r w:rsidRPr="00AA38AE">
        <w:rPr>
          <w:sz w:val="28"/>
          <w:szCs w:val="28"/>
          <w:lang w:val="en-IN"/>
        </w:rPr>
        <w:t>print(mixed)</w:t>
      </w:r>
    </w:p>
    <w:p w14:paraId="12AB0FD4" w14:textId="77777777" w:rsidR="00241380" w:rsidRPr="00241380" w:rsidRDefault="00241380" w:rsidP="00241380">
      <w:pPr>
        <w:rPr>
          <w:sz w:val="28"/>
          <w:szCs w:val="28"/>
          <w:lang w:val="en-IN"/>
        </w:rPr>
      </w:pPr>
      <w:r w:rsidRPr="00241380">
        <w:rPr>
          <w:sz w:val="28"/>
          <w:szCs w:val="28"/>
          <w:lang w:val="en-IN"/>
        </w:rPr>
        <w:t>fruits=["</w:t>
      </w:r>
      <w:proofErr w:type="spellStart"/>
      <w:r w:rsidRPr="00241380">
        <w:rPr>
          <w:sz w:val="28"/>
          <w:szCs w:val="28"/>
          <w:lang w:val="en-IN"/>
        </w:rPr>
        <w:t>apple","Orange","Banana</w:t>
      </w:r>
      <w:proofErr w:type="spellEnd"/>
      <w:r w:rsidRPr="00241380">
        <w:rPr>
          <w:sz w:val="28"/>
          <w:szCs w:val="28"/>
          <w:lang w:val="en-IN"/>
        </w:rPr>
        <w:t>"]</w:t>
      </w:r>
    </w:p>
    <w:p w14:paraId="478B003F" w14:textId="1CA8BE4B" w:rsidR="00241380" w:rsidRPr="00241380" w:rsidRDefault="00241380" w:rsidP="00241380">
      <w:pPr>
        <w:rPr>
          <w:sz w:val="28"/>
          <w:szCs w:val="28"/>
          <w:lang w:val="en-IN"/>
        </w:rPr>
      </w:pPr>
      <w:proofErr w:type="spellStart"/>
      <w:proofErr w:type="gramStart"/>
      <w:r w:rsidRPr="00241380">
        <w:rPr>
          <w:sz w:val="28"/>
          <w:szCs w:val="28"/>
          <w:lang w:val="en-IN"/>
        </w:rPr>
        <w:t>fruits.remove</w:t>
      </w:r>
      <w:proofErr w:type="spellEnd"/>
      <w:proofErr w:type="gramEnd"/>
      <w:r w:rsidRPr="00241380">
        <w:rPr>
          <w:sz w:val="28"/>
          <w:szCs w:val="28"/>
          <w:lang w:val="en-IN"/>
        </w:rPr>
        <w:t>("Orange")</w:t>
      </w:r>
      <w:r w:rsidR="008B5AE0">
        <w:rPr>
          <w:sz w:val="28"/>
          <w:szCs w:val="28"/>
          <w:lang w:val="en-IN"/>
        </w:rPr>
        <w:t xml:space="preserve"> #using name</w:t>
      </w:r>
    </w:p>
    <w:p w14:paraId="3A954E9F" w14:textId="77777777" w:rsidR="00241380" w:rsidRPr="00241380" w:rsidRDefault="00241380" w:rsidP="00241380">
      <w:pPr>
        <w:rPr>
          <w:sz w:val="28"/>
          <w:szCs w:val="28"/>
          <w:lang w:val="en-IN"/>
        </w:rPr>
      </w:pPr>
      <w:proofErr w:type="spellStart"/>
      <w:proofErr w:type="gramStart"/>
      <w:r w:rsidRPr="00241380">
        <w:rPr>
          <w:sz w:val="28"/>
          <w:szCs w:val="28"/>
          <w:lang w:val="en-IN"/>
        </w:rPr>
        <w:t>fruits.pop</w:t>
      </w:r>
      <w:proofErr w:type="spellEnd"/>
      <w:r w:rsidRPr="00241380">
        <w:rPr>
          <w:sz w:val="28"/>
          <w:szCs w:val="28"/>
          <w:lang w:val="en-IN"/>
        </w:rPr>
        <w:t>(</w:t>
      </w:r>
      <w:proofErr w:type="gramEnd"/>
      <w:r w:rsidRPr="00241380">
        <w:rPr>
          <w:sz w:val="28"/>
          <w:szCs w:val="28"/>
          <w:lang w:val="en-IN"/>
        </w:rPr>
        <w:t>1)</w:t>
      </w:r>
    </w:p>
    <w:p w14:paraId="0CF60C85" w14:textId="7B7FCBD1" w:rsidR="00241380" w:rsidRPr="00241380" w:rsidRDefault="00241380" w:rsidP="00241380">
      <w:pPr>
        <w:rPr>
          <w:sz w:val="28"/>
          <w:szCs w:val="28"/>
          <w:lang w:val="en-IN"/>
        </w:rPr>
      </w:pPr>
      <w:r w:rsidRPr="00241380">
        <w:rPr>
          <w:sz w:val="28"/>
          <w:szCs w:val="28"/>
          <w:lang w:val="en-IN"/>
        </w:rPr>
        <w:t xml:space="preserve">del </w:t>
      </w:r>
      <w:proofErr w:type="gramStart"/>
      <w:r w:rsidRPr="00241380">
        <w:rPr>
          <w:sz w:val="28"/>
          <w:szCs w:val="28"/>
          <w:lang w:val="en-IN"/>
        </w:rPr>
        <w:t>fruits[</w:t>
      </w:r>
      <w:proofErr w:type="gramEnd"/>
      <w:r w:rsidRPr="00241380">
        <w:rPr>
          <w:sz w:val="28"/>
          <w:szCs w:val="28"/>
          <w:lang w:val="en-IN"/>
        </w:rPr>
        <w:t>0]</w:t>
      </w:r>
      <w:r w:rsidR="008B5AE0">
        <w:rPr>
          <w:sz w:val="28"/>
          <w:szCs w:val="28"/>
          <w:lang w:val="en-IN"/>
        </w:rPr>
        <w:t xml:space="preserve"> #using index</w:t>
      </w:r>
    </w:p>
    <w:p w14:paraId="226D911B" w14:textId="564B0D3A" w:rsidR="00241380" w:rsidRPr="00371176" w:rsidRDefault="00241380" w:rsidP="00241380">
      <w:pPr>
        <w:rPr>
          <w:sz w:val="28"/>
          <w:szCs w:val="28"/>
          <w:lang w:val="en-IN"/>
        </w:rPr>
      </w:pPr>
      <w:r w:rsidRPr="00241380">
        <w:rPr>
          <w:sz w:val="28"/>
          <w:szCs w:val="28"/>
          <w:lang w:val="en-IN"/>
        </w:rPr>
        <w:t>print(fruits)</w:t>
      </w:r>
    </w:p>
    <w:sectPr w:rsidR="00241380" w:rsidRPr="00371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7827094">
    <w:abstractNumId w:val="19"/>
  </w:num>
  <w:num w:numId="2" w16cid:durableId="232009977">
    <w:abstractNumId w:val="12"/>
  </w:num>
  <w:num w:numId="3" w16cid:durableId="821123619">
    <w:abstractNumId w:val="10"/>
  </w:num>
  <w:num w:numId="4" w16cid:durableId="1381317443">
    <w:abstractNumId w:val="21"/>
  </w:num>
  <w:num w:numId="5" w16cid:durableId="249970949">
    <w:abstractNumId w:val="13"/>
  </w:num>
  <w:num w:numId="6" w16cid:durableId="982393445">
    <w:abstractNumId w:val="16"/>
  </w:num>
  <w:num w:numId="7" w16cid:durableId="449596311">
    <w:abstractNumId w:val="18"/>
  </w:num>
  <w:num w:numId="8" w16cid:durableId="592083457">
    <w:abstractNumId w:val="9"/>
  </w:num>
  <w:num w:numId="9" w16cid:durableId="1116605072">
    <w:abstractNumId w:val="7"/>
  </w:num>
  <w:num w:numId="10" w16cid:durableId="1488551228">
    <w:abstractNumId w:val="6"/>
  </w:num>
  <w:num w:numId="11" w16cid:durableId="830679391">
    <w:abstractNumId w:val="5"/>
  </w:num>
  <w:num w:numId="12" w16cid:durableId="787965812">
    <w:abstractNumId w:val="4"/>
  </w:num>
  <w:num w:numId="13" w16cid:durableId="152839464">
    <w:abstractNumId w:val="8"/>
  </w:num>
  <w:num w:numId="14" w16cid:durableId="1198589179">
    <w:abstractNumId w:val="3"/>
  </w:num>
  <w:num w:numId="15" w16cid:durableId="209270145">
    <w:abstractNumId w:val="2"/>
  </w:num>
  <w:num w:numId="16" w16cid:durableId="1862352867">
    <w:abstractNumId w:val="1"/>
  </w:num>
  <w:num w:numId="17" w16cid:durableId="1588538949">
    <w:abstractNumId w:val="0"/>
  </w:num>
  <w:num w:numId="18" w16cid:durableId="1713378819">
    <w:abstractNumId w:val="14"/>
  </w:num>
  <w:num w:numId="19" w16cid:durableId="60832026">
    <w:abstractNumId w:val="15"/>
  </w:num>
  <w:num w:numId="20" w16cid:durableId="1473906011">
    <w:abstractNumId w:val="20"/>
  </w:num>
  <w:num w:numId="21" w16cid:durableId="703138163">
    <w:abstractNumId w:val="17"/>
  </w:num>
  <w:num w:numId="22" w16cid:durableId="2145851691">
    <w:abstractNumId w:val="11"/>
  </w:num>
  <w:num w:numId="23" w16cid:durableId="17900058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76"/>
    <w:rsid w:val="00241380"/>
    <w:rsid w:val="00371176"/>
    <w:rsid w:val="00645252"/>
    <w:rsid w:val="006D3D74"/>
    <w:rsid w:val="0083569A"/>
    <w:rsid w:val="00862D6B"/>
    <w:rsid w:val="008B5AE0"/>
    <w:rsid w:val="00A9204E"/>
    <w:rsid w:val="00AA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DB65"/>
  <w15:chartTrackingRefBased/>
  <w15:docId w15:val="{9091A624-E0FC-4DC9-BEEC-46E54832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182FQ\AppData\Local\Microsoft\Office\16.0\DTS\en-IN%7b1957355A-D953-4BEE-9C99-90AF90F20415%7d\%7bEE316FF8-D921-4E7F-A068-A7B11D623E62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{EE316FF8-D921-4E7F-A068-A7B11D623E62}tf02786999_win32</Template>
  <TotalTime>9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Divyadarsini Ravi</dc:creator>
  <cp:keywords/>
  <dc:description/>
  <cp:lastModifiedBy>Divyadarsini Ravi</cp:lastModifiedBy>
  <cp:revision>3</cp:revision>
  <dcterms:created xsi:type="dcterms:W3CDTF">2025-11-24T11:51:00Z</dcterms:created>
  <dcterms:modified xsi:type="dcterms:W3CDTF">2025-11-24T12:21:00Z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
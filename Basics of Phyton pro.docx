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06E0" w14:textId="66343413" w:rsidR="00F83273" w:rsidRDefault="00F83273">
      <w:pPr>
        <w:rPr>
          <w:lang w:val="en-IN"/>
        </w:rPr>
      </w:pPr>
      <w:r>
        <w:rPr>
          <w:lang w:val="en-IN"/>
        </w:rPr>
        <w:t>Basics of Phyton</w:t>
      </w:r>
    </w:p>
    <w:p w14:paraId="5E5B52A3" w14:textId="380923FC" w:rsidR="00F83273" w:rsidRDefault="00F83273">
      <w:pPr>
        <w:rPr>
          <w:lang w:val="en-IN"/>
        </w:rPr>
      </w:pPr>
      <w:r>
        <w:rPr>
          <w:lang w:val="en-IN"/>
        </w:rPr>
        <w:t>PRINTING</w:t>
      </w:r>
    </w:p>
    <w:p w14:paraId="28BEED40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name= "Divya"</w:t>
      </w:r>
    </w:p>
    <w:p w14:paraId="3FA08A9D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age=23</w:t>
      </w:r>
    </w:p>
    <w:p w14:paraId="0CF28520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salary=10.9</w:t>
      </w:r>
    </w:p>
    <w:p w14:paraId="4EE9D92B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print(name)</w:t>
      </w:r>
    </w:p>
    <w:p w14:paraId="7C3D1777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print(salary)</w:t>
      </w:r>
    </w:p>
    <w:p w14:paraId="4EBA300F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print(age)</w:t>
      </w:r>
    </w:p>
    <w:p w14:paraId="57D284CB" w14:textId="673D3B58" w:rsidR="00F83273" w:rsidRPr="00F83273" w:rsidRDefault="00F83273" w:rsidP="00F83273">
      <w:pPr>
        <w:rPr>
          <w:lang w:val="en-IN"/>
        </w:rPr>
      </w:pPr>
      <w:r>
        <w:rPr>
          <w:lang w:val="en-IN"/>
        </w:rPr>
        <w:t>ARITHMETIC OPERATION</w:t>
      </w:r>
    </w:p>
    <w:p w14:paraId="423D3550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a=10</w:t>
      </w:r>
    </w:p>
    <w:p w14:paraId="41332889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b=3</w:t>
      </w:r>
    </w:p>
    <w:p w14:paraId="62A6EDE1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print(10+3)</w:t>
      </w:r>
    </w:p>
    <w:p w14:paraId="3900AFF9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print(10-3)</w:t>
      </w:r>
    </w:p>
    <w:p w14:paraId="6A6BB820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print(10*3)</w:t>
      </w:r>
    </w:p>
    <w:p w14:paraId="41838734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print(10/3)</w:t>
      </w:r>
    </w:p>
    <w:p w14:paraId="6DE6BF16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print(10//3)</w:t>
      </w:r>
    </w:p>
    <w:p w14:paraId="483DB018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print(10**3)</w:t>
      </w:r>
    </w:p>
    <w:p w14:paraId="0199615D" w14:textId="77777777" w:rsidR="00F83273" w:rsidRPr="00F83273" w:rsidRDefault="00F83273" w:rsidP="00F83273">
      <w:pPr>
        <w:rPr>
          <w:lang w:val="en-IN"/>
        </w:rPr>
      </w:pPr>
    </w:p>
    <w:p w14:paraId="7438DBB0" w14:textId="3C82C16C" w:rsidR="00F83273" w:rsidRPr="00F83273" w:rsidRDefault="00F83273" w:rsidP="00F83273">
      <w:pPr>
        <w:rPr>
          <w:lang w:val="en-IN"/>
        </w:rPr>
      </w:pPr>
      <w:r>
        <w:rPr>
          <w:lang w:val="en-IN"/>
        </w:rPr>
        <w:t>UNTIL 20 (ODD OR EVEN)</w:t>
      </w:r>
    </w:p>
    <w:p w14:paraId="4450E3E7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numbers=[1,2,3,4,5,6,7,8,9,10,11,12,13,14,15,16,17,18,19,20]</w:t>
      </w:r>
    </w:p>
    <w:p w14:paraId="6E43E8C3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for number in numbers :</w:t>
      </w:r>
    </w:p>
    <w:p w14:paraId="3E45647F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if number %2 == 0:</w:t>
      </w:r>
    </w:p>
    <w:p w14:paraId="072D2618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print(number," is even")</w:t>
      </w:r>
    </w:p>
    <w:p w14:paraId="6A1B24E8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else:</w:t>
      </w:r>
    </w:p>
    <w:p w14:paraId="2E63CF58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print(number," is odd")</w:t>
      </w:r>
    </w:p>
    <w:p w14:paraId="46162E7F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</w:t>
      </w:r>
    </w:p>
    <w:p w14:paraId="5C029B92" w14:textId="3B2D2733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</w:t>
      </w:r>
      <w:r>
        <w:rPr>
          <w:lang w:val="en-IN"/>
        </w:rPr>
        <w:t>USING IF ,ELIF,ELSE</w:t>
      </w:r>
    </w:p>
    <w:p w14:paraId="6B171D48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marks=int(input("Enter mark"))</w:t>
      </w:r>
    </w:p>
    <w:p w14:paraId="70CB4CE9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if marks &gt;=90:</w:t>
      </w:r>
    </w:p>
    <w:p w14:paraId="42528D4A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print("A")</w:t>
      </w:r>
    </w:p>
    <w:p w14:paraId="74033974" w14:textId="77777777" w:rsidR="00F83273" w:rsidRPr="00F83273" w:rsidRDefault="00F83273" w:rsidP="00F83273">
      <w:pPr>
        <w:rPr>
          <w:lang w:val="en-IN"/>
        </w:rPr>
      </w:pPr>
      <w:proofErr w:type="spellStart"/>
      <w:r w:rsidRPr="00F83273">
        <w:rPr>
          <w:lang w:val="en-IN"/>
        </w:rPr>
        <w:t>elif</w:t>
      </w:r>
      <w:proofErr w:type="spellEnd"/>
      <w:r w:rsidRPr="00F83273">
        <w:rPr>
          <w:lang w:val="en-IN"/>
        </w:rPr>
        <w:t xml:space="preserve"> marks&gt;=75:</w:t>
      </w:r>
    </w:p>
    <w:p w14:paraId="3AC014B9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print("B")</w:t>
      </w:r>
    </w:p>
    <w:p w14:paraId="75E7C12A" w14:textId="77777777" w:rsidR="00F83273" w:rsidRPr="00F83273" w:rsidRDefault="00F83273" w:rsidP="00F83273">
      <w:pPr>
        <w:rPr>
          <w:lang w:val="en-IN"/>
        </w:rPr>
      </w:pPr>
      <w:proofErr w:type="spellStart"/>
      <w:r w:rsidRPr="00F83273">
        <w:rPr>
          <w:lang w:val="en-IN"/>
        </w:rPr>
        <w:t>elif</w:t>
      </w:r>
      <w:proofErr w:type="spellEnd"/>
      <w:r w:rsidRPr="00F83273">
        <w:rPr>
          <w:lang w:val="en-IN"/>
        </w:rPr>
        <w:t xml:space="preserve"> marks&gt;=65:</w:t>
      </w:r>
    </w:p>
    <w:p w14:paraId="56EA5ECB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print("C")</w:t>
      </w:r>
    </w:p>
    <w:p w14:paraId="7843795E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else:</w:t>
      </w:r>
    </w:p>
    <w:p w14:paraId="5009D786" w14:textId="4F94135E" w:rsid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print("D")</w:t>
      </w:r>
    </w:p>
    <w:p w14:paraId="6F0CEA94" w14:textId="77777777" w:rsidR="00F83273" w:rsidRDefault="00F83273" w:rsidP="00F83273">
      <w:pPr>
        <w:rPr>
          <w:lang w:val="en-IN"/>
        </w:rPr>
      </w:pPr>
    </w:p>
    <w:p w14:paraId="7CDB2DE0" w14:textId="389F1B8E" w:rsidR="00F83273" w:rsidRDefault="00F83273" w:rsidP="00F83273">
      <w:pPr>
        <w:rPr>
          <w:lang w:val="en-IN"/>
        </w:rPr>
      </w:pPr>
      <w:r>
        <w:rPr>
          <w:lang w:val="en-IN"/>
        </w:rPr>
        <w:t>USING FOR</w:t>
      </w:r>
    </w:p>
    <w:p w14:paraId="2E780E0B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for 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 xml:space="preserve"> in range(1,6):</w:t>
      </w:r>
    </w:p>
    <w:p w14:paraId="4EBF8474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print("Number: ",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>)</w:t>
      </w:r>
    </w:p>
    <w:p w14:paraId="2449226B" w14:textId="77777777" w:rsid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</w:t>
      </w:r>
    </w:p>
    <w:p w14:paraId="14C93F5D" w14:textId="7A1518F6" w:rsidR="00F83273" w:rsidRPr="00F83273" w:rsidRDefault="00F83273" w:rsidP="00F83273">
      <w:pPr>
        <w:rPr>
          <w:lang w:val="en-IN"/>
        </w:rPr>
      </w:pPr>
      <w:r>
        <w:rPr>
          <w:lang w:val="en-IN"/>
        </w:rPr>
        <w:t>USING WHILE</w:t>
      </w:r>
    </w:p>
    <w:p w14:paraId="24BA3944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Counter =1</w:t>
      </w:r>
    </w:p>
    <w:p w14:paraId="1733A9BE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>while Counter&lt;=5:</w:t>
      </w:r>
    </w:p>
    <w:p w14:paraId="34038ECE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print("Counter: ",Counter)</w:t>
      </w:r>
    </w:p>
    <w:p w14:paraId="4F9B24D2" w14:textId="078A31D5" w:rsid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Counter+=1</w:t>
      </w:r>
    </w:p>
    <w:p w14:paraId="2F8F76E5" w14:textId="77777777" w:rsidR="00F83273" w:rsidRDefault="00F83273" w:rsidP="00F83273">
      <w:pPr>
        <w:rPr>
          <w:lang w:val="en-IN"/>
        </w:rPr>
      </w:pPr>
    </w:p>
    <w:p w14:paraId="43019B5E" w14:textId="77777777" w:rsidR="00F83273" w:rsidRDefault="00F83273" w:rsidP="00F83273">
      <w:pPr>
        <w:rPr>
          <w:lang w:val="en-IN"/>
        </w:rPr>
      </w:pPr>
    </w:p>
    <w:p w14:paraId="370582FE" w14:textId="2305F73F" w:rsidR="00F83273" w:rsidRDefault="00F83273" w:rsidP="00F83273">
      <w:pPr>
        <w:rPr>
          <w:lang w:val="en-IN"/>
        </w:rPr>
      </w:pPr>
      <w:r>
        <w:rPr>
          <w:lang w:val="en-IN"/>
        </w:rPr>
        <w:lastRenderedPageBreak/>
        <w:t>BREAK</w:t>
      </w:r>
    </w:p>
    <w:p w14:paraId="0E41AA9E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for 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 xml:space="preserve"> in range(10):</w:t>
      </w:r>
    </w:p>
    <w:p w14:paraId="083B37DC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if 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>==5:</w:t>
      </w:r>
    </w:p>
    <w:p w14:paraId="62DA98D5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break</w:t>
      </w:r>
    </w:p>
    <w:p w14:paraId="6F5358BE" w14:textId="77262022" w:rsid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print(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>)</w:t>
      </w:r>
    </w:p>
    <w:p w14:paraId="66240AB0" w14:textId="77777777" w:rsidR="00F83273" w:rsidRDefault="00F83273" w:rsidP="00F83273">
      <w:pPr>
        <w:rPr>
          <w:lang w:val="en-IN"/>
        </w:rPr>
      </w:pPr>
    </w:p>
    <w:p w14:paraId="1428926F" w14:textId="127CA0FC" w:rsidR="00F83273" w:rsidRDefault="00F83273" w:rsidP="00F83273">
      <w:pPr>
        <w:rPr>
          <w:lang w:val="en-IN"/>
        </w:rPr>
      </w:pPr>
      <w:r>
        <w:rPr>
          <w:lang w:val="en-IN"/>
        </w:rPr>
        <w:t>CONTINUE</w:t>
      </w:r>
    </w:p>
    <w:p w14:paraId="32ACA3D1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for 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 xml:space="preserve"> in range(10):</w:t>
      </w:r>
    </w:p>
    <w:p w14:paraId="241565EA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if 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>==5:</w:t>
      </w:r>
    </w:p>
    <w:p w14:paraId="63F38571" w14:textId="77777777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    break</w:t>
      </w:r>
    </w:p>
    <w:p w14:paraId="5F5FE5DA" w14:textId="10532C2D" w:rsidR="00F83273" w:rsidRPr="00F83273" w:rsidRDefault="00F83273" w:rsidP="00F83273">
      <w:pPr>
        <w:rPr>
          <w:lang w:val="en-IN"/>
        </w:rPr>
      </w:pPr>
      <w:r w:rsidRPr="00F83273">
        <w:rPr>
          <w:lang w:val="en-IN"/>
        </w:rPr>
        <w:t xml:space="preserve">    print(</w:t>
      </w:r>
      <w:proofErr w:type="spellStart"/>
      <w:r w:rsidRPr="00F83273">
        <w:rPr>
          <w:lang w:val="en-IN"/>
        </w:rPr>
        <w:t>i</w:t>
      </w:r>
      <w:proofErr w:type="spellEnd"/>
      <w:r w:rsidRPr="00F83273">
        <w:rPr>
          <w:lang w:val="en-IN"/>
        </w:rPr>
        <w:t>)</w:t>
      </w:r>
    </w:p>
    <w:sectPr w:rsidR="00F83273" w:rsidRPr="00F8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7827094">
    <w:abstractNumId w:val="19"/>
  </w:num>
  <w:num w:numId="2" w16cid:durableId="232009977">
    <w:abstractNumId w:val="12"/>
  </w:num>
  <w:num w:numId="3" w16cid:durableId="821123619">
    <w:abstractNumId w:val="10"/>
  </w:num>
  <w:num w:numId="4" w16cid:durableId="1381317443">
    <w:abstractNumId w:val="21"/>
  </w:num>
  <w:num w:numId="5" w16cid:durableId="249970949">
    <w:abstractNumId w:val="13"/>
  </w:num>
  <w:num w:numId="6" w16cid:durableId="982393445">
    <w:abstractNumId w:val="16"/>
  </w:num>
  <w:num w:numId="7" w16cid:durableId="449596311">
    <w:abstractNumId w:val="18"/>
  </w:num>
  <w:num w:numId="8" w16cid:durableId="592083457">
    <w:abstractNumId w:val="9"/>
  </w:num>
  <w:num w:numId="9" w16cid:durableId="1116605072">
    <w:abstractNumId w:val="7"/>
  </w:num>
  <w:num w:numId="10" w16cid:durableId="1488551228">
    <w:abstractNumId w:val="6"/>
  </w:num>
  <w:num w:numId="11" w16cid:durableId="830679391">
    <w:abstractNumId w:val="5"/>
  </w:num>
  <w:num w:numId="12" w16cid:durableId="787965812">
    <w:abstractNumId w:val="4"/>
  </w:num>
  <w:num w:numId="13" w16cid:durableId="152839464">
    <w:abstractNumId w:val="8"/>
  </w:num>
  <w:num w:numId="14" w16cid:durableId="1198589179">
    <w:abstractNumId w:val="3"/>
  </w:num>
  <w:num w:numId="15" w16cid:durableId="209270145">
    <w:abstractNumId w:val="2"/>
  </w:num>
  <w:num w:numId="16" w16cid:durableId="1862352867">
    <w:abstractNumId w:val="1"/>
  </w:num>
  <w:num w:numId="17" w16cid:durableId="1588538949">
    <w:abstractNumId w:val="0"/>
  </w:num>
  <w:num w:numId="18" w16cid:durableId="1713378819">
    <w:abstractNumId w:val="14"/>
  </w:num>
  <w:num w:numId="19" w16cid:durableId="60832026">
    <w:abstractNumId w:val="15"/>
  </w:num>
  <w:num w:numId="20" w16cid:durableId="1473906011">
    <w:abstractNumId w:val="20"/>
  </w:num>
  <w:num w:numId="21" w16cid:durableId="703138163">
    <w:abstractNumId w:val="17"/>
  </w:num>
  <w:num w:numId="22" w16cid:durableId="2145851691">
    <w:abstractNumId w:val="11"/>
  </w:num>
  <w:num w:numId="23" w16cid:durableId="1790005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73"/>
    <w:rsid w:val="00645252"/>
    <w:rsid w:val="006D3D74"/>
    <w:rsid w:val="0083569A"/>
    <w:rsid w:val="00862D6B"/>
    <w:rsid w:val="00A9204E"/>
    <w:rsid w:val="00F8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D6AA"/>
  <w15:chartTrackingRefBased/>
  <w15:docId w15:val="{9D04D08F-3904-48DC-BFD1-BF42696F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182FQ\AppData\Local\Microsoft\Office\16.0\DTS\en-IN%7b1957355A-D953-4BEE-9C99-90AF90F20415%7d\%7bEE316FF8-D921-4E7F-A068-A7B11D623E62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{EE316FF8-D921-4E7F-A068-A7B11D623E62}tf02786999_win32</Template>
  <TotalTime>15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Divyadarsini Ravi</dc:creator>
  <cp:keywords/>
  <dc:description/>
  <cp:lastModifiedBy>Divyadarsini Ravi</cp:lastModifiedBy>
  <cp:revision>1</cp:revision>
  <dcterms:created xsi:type="dcterms:W3CDTF">2025-11-24T09:27:00Z</dcterms:created>
  <dcterms:modified xsi:type="dcterms:W3CDTF">2025-11-24T09:42:00Z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